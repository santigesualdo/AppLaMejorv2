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83765" w14:textId="77777777" w:rsidR="004E1AED" w:rsidRDefault="0060790F" w:rsidP="00695729">
      <w:pPr>
        <w:pStyle w:val="Puest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327665">
      <w:pPr>
        <w:pStyle w:val="Textoindependiente"/>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327665">
      <w:pPr>
        <w:pStyle w:val="Textoindependiente"/>
      </w:pPr>
      <w:r>
        <w:t xml:space="preserve">Luego de ingresar </w:t>
      </w:r>
      <w:r w:rsidRPr="00DD3B53">
        <w:rPr>
          <w:b/>
          <w:i/>
        </w:rPr>
        <w:t>usuario</w:t>
      </w:r>
      <w:r>
        <w:t xml:space="preserve"> y </w:t>
      </w:r>
      <w:r w:rsidRPr="00DD3B53">
        <w:rPr>
          <w:b/>
          <w:i/>
        </w:rPr>
        <w:t>password</w:t>
      </w:r>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Puest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37602651" w:rsidR="00DD3B53" w:rsidRDefault="00ED5645" w:rsidP="00327665">
      <w:pPr>
        <w:pStyle w:val="Textoindependiente"/>
      </w:pPr>
      <w:r>
        <w:rPr>
          <w:noProof/>
          <w:lang w:val="es-AR" w:eastAsia="es-AR"/>
        </w:rPr>
        <w:drawing>
          <wp:anchor distT="0" distB="0" distL="114300" distR="114300" simplePos="0" relativeHeight="251673600" behindDoc="1" locked="0" layoutInCell="1" allowOverlap="1" wp14:anchorId="64A6FFF1" wp14:editId="30197F15">
            <wp:simplePos x="0" y="0"/>
            <wp:positionH relativeFrom="column">
              <wp:posOffset>1486059</wp:posOffset>
            </wp:positionH>
            <wp:positionV relativeFrom="paragraph">
              <wp:posOffset>859583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Tab</w:t>
      </w:r>
      <w:r w:rsidR="00DD3B53">
        <w:t>, escribe el password</w:t>
      </w:r>
      <w:r>
        <w:t>, presiona la tecla Tab, luego la tecla  para aceptar.</w:t>
      </w:r>
    </w:p>
    <w:p w14:paraId="7EAAB515" w14:textId="77777777" w:rsidR="00F85FBE" w:rsidRDefault="00F85FBE" w:rsidP="00327665">
      <w:pPr>
        <w:pStyle w:val="Textoindependiente"/>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327665">
      <w:pPr>
        <w:pStyle w:val="Textoindependiente"/>
      </w:pPr>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B832AF" w:rsidRPr="0060790F" w:rsidRDefault="00B832AF"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B832AF" w:rsidRPr="0060790F" w:rsidRDefault="00B832AF"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327665">
      <w:pPr>
        <w:pStyle w:val="Textoindependiente"/>
      </w:pPr>
      <w:r>
        <w:t xml:space="preserve">Se abrirá un Formulario </w:t>
      </w:r>
      <w:r w:rsidR="002F4736">
        <w:t>el cual se divide en 3 partes: superior, medio e inferior.</w:t>
      </w:r>
    </w:p>
    <w:p w14:paraId="36B97BD7" w14:textId="74A60F03" w:rsidR="002F4736" w:rsidRDefault="002F4736" w:rsidP="00327665">
      <w:pPr>
        <w:pStyle w:val="Textoindependiente"/>
      </w:pPr>
      <w:r>
        <w:t>En la parte superior se encuentra el sector de Búsqueda de Clientes, el cual permite filtrar la información que figura en la parte inferior.</w:t>
      </w:r>
    </w:p>
    <w:p w14:paraId="6DF1E9DF" w14:textId="4DD524C0" w:rsidR="002F4736" w:rsidRDefault="002F4736" w:rsidP="00327665">
      <w:pPr>
        <w:pStyle w:val="Textoindependiente"/>
      </w:pPr>
      <w:r>
        <w:t>La parte del medio contiene los botones que acceden a acciones o a otras interacciones con los clientes que seleccionemos en la parte inferior.</w:t>
      </w:r>
    </w:p>
    <w:p w14:paraId="7D5B5DB1" w14:textId="6E712AB2" w:rsidR="002F4736" w:rsidRDefault="002F4736" w:rsidP="00327665">
      <w:pPr>
        <w:pStyle w:val="Textoindependiente"/>
      </w:pPr>
      <w:r>
        <w:lastRenderedPageBreak/>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327665">
      <w:pPr>
        <w:pStyle w:val="Textoindependiente"/>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B832AF" w:rsidRPr="002F4736" w:rsidRDefault="00B832AF"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B832AF" w:rsidRPr="002F4736" w:rsidRDefault="00B832AF"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B832AF" w:rsidRPr="002F4736" w:rsidRDefault="00B832AF"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Razón social, 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lastRenderedPageBreak/>
        <w:t>AGREGAR un nuevo CLIENTE</w:t>
      </w:r>
    </w:p>
    <w:p w14:paraId="5FA716F3" w14:textId="77777777" w:rsidR="008C613A" w:rsidRDefault="008C613A" w:rsidP="008C613A"/>
    <w:p w14:paraId="3B127F29" w14:textId="4591817D" w:rsidR="008C613A" w:rsidRDefault="008C613A" w:rsidP="00327665">
      <w:pPr>
        <w:pStyle w:val="Textoindependiente"/>
      </w:pPr>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B832AF" w:rsidRPr="0060790F" w:rsidRDefault="00B832AF"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B832AF" w:rsidRPr="0060790F" w:rsidRDefault="00B832AF"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327665">
      <w:pPr>
        <w:pStyle w:val="Textoindependiente"/>
      </w:pPr>
      <w:r>
        <w:t>Aquí se completan los datos necesarios para dar de alta a un cliente en el sistema.</w:t>
      </w:r>
    </w:p>
    <w:p w14:paraId="71E09F22" w14:textId="0F773BD3" w:rsidR="008C613A" w:rsidRDefault="008C613A" w:rsidP="00327665">
      <w:pPr>
        <w:pStyle w:val="Textoindependiente"/>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22F3FBF5" w14:textId="31ADCD7B" w:rsidR="008C613A" w:rsidRDefault="008C613A" w:rsidP="00327665">
      <w:pPr>
        <w:pStyle w:val="Textoindependiente"/>
      </w:pPr>
      <w:r>
        <w:lastRenderedPageBreak/>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B832AF" w:rsidRPr="0060790F" w:rsidRDefault="00B832AF"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B832AF" w:rsidRPr="0060790F" w:rsidRDefault="00B832AF"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B832AF" w:rsidRPr="0060790F" w:rsidRDefault="00B832AF"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B832AF" w:rsidRPr="0060790F" w:rsidRDefault="00B832AF"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p>
    <w:p w14:paraId="5AFAB41F" w14:textId="0271DC03" w:rsidR="00316868" w:rsidRDefault="00316868" w:rsidP="00316868"/>
    <w:p w14:paraId="5EDCE246" w14:textId="25765CB2" w:rsidR="00316868" w:rsidRDefault="00316868" w:rsidP="00327665">
      <w:pPr>
        <w:pStyle w:val="Textoindependiente"/>
      </w:pPr>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B832AF" w:rsidRPr="0060790F" w:rsidRDefault="00B832AF"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B832AF" w:rsidRPr="0060790F" w:rsidRDefault="00B832AF"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27665">
      <w:pPr>
        <w:pStyle w:val="Textoindependiente"/>
      </w:pPr>
      <w:r>
        <w:t>Aquí se modifican los datos que se quieran cambiar de  un cliente en el sistema.</w:t>
      </w:r>
    </w:p>
    <w:p w14:paraId="041088E2" w14:textId="2347B07E" w:rsidR="00316868" w:rsidRDefault="00316868"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095FEBDE" w14:textId="77777777" w:rsidR="00316868" w:rsidRDefault="00316868" w:rsidP="00327665">
      <w:pPr>
        <w:pStyle w:val="Textoindependiente"/>
      </w:pPr>
      <w:r>
        <w:lastRenderedPageBreak/>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B832AF" w:rsidRPr="0060790F" w:rsidRDefault="00B832AF"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B832AF" w:rsidRPr="0060790F" w:rsidRDefault="00B832AF"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B832AF" w:rsidRPr="0060790F" w:rsidRDefault="00B832AF"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B832AF" w:rsidRPr="0060790F" w:rsidRDefault="00B832AF"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327665">
      <w:pPr>
        <w:pStyle w:val="Textoindependiente"/>
      </w:pPr>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B832AF" w:rsidRPr="0060790F" w:rsidRDefault="00B832AF"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B832AF" w:rsidRPr="0060790F" w:rsidRDefault="00B832AF"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B832AF" w:rsidRPr="0060790F" w:rsidRDefault="00B832AF"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B832AF" w:rsidRPr="0060790F" w:rsidRDefault="00B832AF"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B832AF" w:rsidRPr="0060790F" w:rsidRDefault="00B832AF"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B832AF" w:rsidRPr="0060790F" w:rsidRDefault="00B832AF" w:rsidP="00BD76EB">
                      <w:pPr>
                        <w:jc w:val="center"/>
                        <w:rPr>
                          <w:b/>
                          <w:lang w:val="es-AR"/>
                        </w:rPr>
                      </w:pPr>
                      <w:r>
                        <w:rPr>
                          <w:b/>
                          <w:lang w:val="es-AR"/>
                        </w:rPr>
                        <w:t>Cancelar</w:t>
                      </w:r>
                    </w:p>
                  </w:txbxContent>
                </v:textbox>
                <w10:anchorlock/>
              </v:rect>
            </w:pict>
          </mc:Fallback>
        </mc:AlternateContent>
      </w:r>
      <w:r>
        <w:t xml:space="preserve">  se cerrará el cuadro de mensaje.</w:t>
      </w: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B832AF" w:rsidRPr="0060790F" w:rsidRDefault="00B832AF"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B832AF" w:rsidRPr="0060790F" w:rsidRDefault="00B832AF"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327665">
      <w:pPr>
        <w:pStyle w:val="Textoindependiente"/>
      </w:pPr>
      <w:r>
        <w:t>Aquí se visualizan los datos de  un cliente en el sistema.</w:t>
      </w:r>
    </w:p>
    <w:p w14:paraId="40689920" w14:textId="7567C34B" w:rsidR="0011023C" w:rsidRDefault="0011023C" w:rsidP="00327665">
      <w:pPr>
        <w:pStyle w:val="Textoindependiente"/>
      </w:pPr>
      <w:r>
        <w:t>Los campos detallados del cliente son: C</w:t>
      </w:r>
      <w:r w:rsidRPr="008C613A">
        <w:t>ódigo Cliente, Razón Social, Domicilio, Localidad, Tipo de Cliente</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cliente.</w:t>
      </w: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327665">
      <w:pPr>
        <w:pStyle w:val="Textoindependiente"/>
      </w:pPr>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B832AF" w:rsidRPr="0060790F" w:rsidRDefault="00B832AF" w:rsidP="00722242">
                            <w:pPr>
                              <w:jc w:val="center"/>
                              <w:rPr>
                                <w:b/>
                                <w:lang w:val="es-AR"/>
                              </w:rPr>
                            </w:pPr>
                            <w:r>
                              <w:rPr>
                                <w:b/>
                                <w:lang w:val="es-AR"/>
                              </w:rPr>
                              <w:t xml:space="preserve">   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B832AF" w:rsidRPr="0060790F" w:rsidRDefault="00B832AF" w:rsidP="00722242">
                      <w:pPr>
                        <w:jc w:val="center"/>
                        <w:rPr>
                          <w:b/>
                          <w:lang w:val="es-AR"/>
                        </w:rPr>
                      </w:pPr>
                      <w:r>
                        <w:rPr>
                          <w:b/>
                          <w:lang w:val="es-AR"/>
                        </w:rPr>
                        <w:t xml:space="preserve">   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lastRenderedPageBreak/>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327665">
      <w:pPr>
        <w:pStyle w:val="Textoindependiente"/>
      </w:pPr>
      <w:r>
        <w:t>Aquí se completan los datos necesarios para dar de alta a un</w:t>
      </w:r>
      <w:r w:rsidR="00264247">
        <w:t>a cuenta nueva de</w:t>
      </w:r>
      <w:r>
        <w:t xml:space="preserve"> cliente en el sistema.</w:t>
      </w:r>
    </w:p>
    <w:p w14:paraId="23D74EBF" w14:textId="2D8E0A50" w:rsidR="00264247" w:rsidRDefault="00264247" w:rsidP="00327665">
      <w:pPr>
        <w:pStyle w:val="Textoindependiente"/>
      </w:pPr>
      <w:r>
        <w:t>La misma sirve para registrar los pagos efectuados correspondientes a las operaciones realizadas por el cliente.</w:t>
      </w:r>
    </w:p>
    <w:p w14:paraId="5CED267B" w14:textId="3D2E6DE3" w:rsidR="00722242" w:rsidRDefault="00722242" w:rsidP="00327665">
      <w:pPr>
        <w:pStyle w:val="Textoindependiente"/>
      </w:pPr>
      <w:r>
        <w:t xml:space="preserve">Los campos detallados en el alta de </w:t>
      </w:r>
      <w:r w:rsidR="00264247">
        <w:t xml:space="preserve">cuenta  de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B832AF" w:rsidRPr="0060790F" w:rsidRDefault="00B832AF"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B832AF" w:rsidRPr="0060790F" w:rsidRDefault="00B832AF"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B832AF" w:rsidRPr="0060790F" w:rsidRDefault="00B832AF"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B832AF" w:rsidRPr="0060790F" w:rsidRDefault="00B832AF"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t>modulo PROVEEDORES</w:t>
      </w:r>
    </w:p>
    <w:p w14:paraId="1DD7B75D" w14:textId="3CAD2EC2" w:rsidR="000E14EF" w:rsidRDefault="000E14EF" w:rsidP="00327665">
      <w:pPr>
        <w:pStyle w:val="Textoindependiente"/>
      </w:pPr>
      <w:r>
        <w:lastRenderedPageBreak/>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B832AF" w:rsidRPr="0060790F" w:rsidRDefault="00B832AF"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B832AF" w:rsidRPr="0060790F" w:rsidRDefault="00B832AF"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327665">
      <w:pPr>
        <w:pStyle w:val="Textoindependiente"/>
      </w:pPr>
      <w:r>
        <w:t>Se abrirá un Formulario el cual se divide en 3 partes: superior, medio e inferior.</w:t>
      </w:r>
    </w:p>
    <w:p w14:paraId="43D24C62" w14:textId="64318CF3" w:rsidR="000E14EF" w:rsidRDefault="000E14EF" w:rsidP="00327665">
      <w:pPr>
        <w:pStyle w:val="Textoindependiente"/>
      </w:pPr>
      <w:r>
        <w:t>En la parte superior se encuentra el sector de Búsqueda de Proveedores, el cual permite filtrar la información que figura en la parte inferior.</w:t>
      </w:r>
    </w:p>
    <w:p w14:paraId="75C913AE" w14:textId="02A71D83" w:rsidR="000E14EF" w:rsidRDefault="000E14EF" w:rsidP="00327665">
      <w:pPr>
        <w:pStyle w:val="Textoindependiente"/>
      </w:pPr>
      <w:r>
        <w:t>La parte del medio contiene los botones que acceden a acciones o a otras interacciones con los proveedores que seleccionemos en la parte inferior.</w:t>
      </w:r>
    </w:p>
    <w:p w14:paraId="3E04F060" w14:textId="4965EBB1" w:rsidR="000E14EF" w:rsidRDefault="000E14EF" w:rsidP="00327665">
      <w:pPr>
        <w:pStyle w:val="Textoindependiente"/>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327665">
      <w:pPr>
        <w:pStyle w:val="Textoindependiente"/>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B832AF" w:rsidRPr="002F4736" w:rsidRDefault="00B832A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lastRenderedPageBreak/>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094DB7C" w14:textId="5FC5E2D3" w:rsidR="000E14EF" w:rsidRDefault="000E14EF" w:rsidP="00327665">
      <w:pPr>
        <w:pStyle w:val="Textoindependiente"/>
      </w:pPr>
      <w:r>
        <w:rPr>
          <w:noProof/>
          <w:lang w:val="es-AR" w:eastAsia="es-AR"/>
        </w:rPr>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B832AF" w:rsidRPr="0060790F" w:rsidRDefault="00B832AF" w:rsidP="000E14EF">
                            <w:pPr>
                              <w:jc w:val="center"/>
                              <w:rPr>
                                <w:b/>
                                <w:lang w:val="es-AR"/>
                              </w:rPr>
                            </w:pPr>
                            <w:r>
                              <w:rPr>
                                <w:b/>
                                <w:lang w:val="es-AR"/>
                              </w:rPr>
                              <w:t>Agregar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B832AF" w:rsidRPr="0060790F" w:rsidRDefault="00B832AF" w:rsidP="000E14EF">
                      <w:pPr>
                        <w:jc w:val="center"/>
                        <w:rPr>
                          <w:b/>
                          <w:lang w:val="es-AR"/>
                        </w:rPr>
                      </w:pPr>
                      <w:r>
                        <w:rPr>
                          <w:b/>
                          <w:lang w:val="es-AR"/>
                        </w:rPr>
                        <w:t>Agregar Proveedor</w:t>
                      </w:r>
                    </w:p>
                  </w:txbxContent>
                </v:textbox>
                <w10:anchorlock/>
              </v:rect>
            </w:pict>
          </mc:Fallback>
        </mc:AlternateContent>
      </w:r>
      <w:r>
        <w:t xml:space="preserve">   se abrirá el siguiente formulario:</w:t>
      </w:r>
    </w:p>
    <w:p w14:paraId="498FEC83" w14:textId="77777777" w:rsidR="00F85FBE" w:rsidRDefault="000009E6" w:rsidP="00F85FBE">
      <w:pPr>
        <w:jc w:val="center"/>
        <w:rPr>
          <w:noProof/>
          <w:lang w:val="es-AR" w:eastAsia="es-AR"/>
        </w:rP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6CC00629" w14:textId="77777777" w:rsidR="00F85FBE" w:rsidRDefault="000E14EF" w:rsidP="00F85FBE">
      <w:pPr>
        <w:jc w:val="both"/>
      </w:pPr>
      <w:r>
        <w:t>Aquí se completan los datos necesarios para dar de alta a un cliente en el sistema.</w:t>
      </w:r>
    </w:p>
    <w:p w14:paraId="5C3A8E53" w14:textId="77777777" w:rsidR="00F85FBE" w:rsidRDefault="000E14EF" w:rsidP="00F85FBE">
      <w:pPr>
        <w:jc w:val="both"/>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12E33B40" w14:textId="261A5BA5" w:rsidR="000E14EF" w:rsidRDefault="000E14EF" w:rsidP="00F85FBE">
      <w:pPr>
        <w:jc w:val="both"/>
      </w:pPr>
      <w:r>
        <w:lastRenderedPageBreak/>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B832AF" w:rsidRPr="0060790F" w:rsidRDefault="00B832A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B832AF" w:rsidRPr="0060790F" w:rsidRDefault="00B832A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B832AF" w:rsidRPr="0060790F" w:rsidRDefault="00B832A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B832AF" w:rsidRPr="0060790F" w:rsidRDefault="00B832A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327665">
      <w:pPr>
        <w:pStyle w:val="Textoindependiente"/>
      </w:pPr>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B832AF" w:rsidRPr="0060790F" w:rsidRDefault="00B832AF"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B832AF" w:rsidRPr="0060790F" w:rsidRDefault="00B832AF"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327665">
      <w:pPr>
        <w:pStyle w:val="Textoindependiente"/>
      </w:pPr>
      <w:r>
        <w:t>Aquí se modifican los datos que se quieran cambiar de  un cliente en el sistema.</w:t>
      </w:r>
    </w:p>
    <w:p w14:paraId="59DBC443" w14:textId="77777777" w:rsidR="000E14EF" w:rsidRDefault="000E14EF"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lastRenderedPageBreak/>
        <w:t>Nombre del local, teléfono y Fecha desde</w:t>
      </w:r>
      <w:r>
        <w:t xml:space="preserve"> cuando es cliente (aquí se puede seleccionar utilizando un calendario que se puede desplegar haciendo clic en el campo de la fecha.</w:t>
      </w:r>
    </w:p>
    <w:p w14:paraId="5F052165" w14:textId="77777777"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B832AF" w:rsidRPr="0060790F" w:rsidRDefault="00B832A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B832AF" w:rsidRPr="0060790F" w:rsidRDefault="00B832A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B832AF" w:rsidRPr="0060790F" w:rsidRDefault="00B832A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B832AF" w:rsidRPr="0060790F" w:rsidRDefault="00B832A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B832AF" w:rsidRPr="0060790F" w:rsidRDefault="00B832AF"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B832AF" w:rsidRPr="0060790F" w:rsidRDefault="00B832AF"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B832AF" w:rsidRPr="0060790F" w:rsidRDefault="00B832A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B832AF" w:rsidRPr="0060790F" w:rsidRDefault="00B832AF"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B832AF" w:rsidRPr="0060790F" w:rsidRDefault="00B832A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B832AF" w:rsidRPr="0060790F" w:rsidRDefault="00B832AF" w:rsidP="000E14EF">
                      <w:pPr>
                        <w:jc w:val="center"/>
                        <w:rPr>
                          <w:b/>
                          <w:lang w:val="es-AR"/>
                        </w:rPr>
                      </w:pPr>
                      <w:r>
                        <w:rPr>
                          <w:b/>
                          <w:lang w:val="es-AR"/>
                        </w:rPr>
                        <w:t>Cancelar</w:t>
                      </w:r>
                    </w:p>
                  </w:txbxContent>
                </v:textbox>
                <w10:anchorlock/>
              </v:rect>
            </w:pict>
          </mc:Fallback>
        </mc:AlternateContent>
      </w:r>
      <w:r>
        <w:t xml:space="preserve">  se cerrará el cuadro de mensaje.</w:t>
      </w: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B832AF" w:rsidRPr="0060790F" w:rsidRDefault="00B832AF"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B832AF" w:rsidRPr="0060790F" w:rsidRDefault="00B832AF"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327665">
      <w:pPr>
        <w:pStyle w:val="Textoindependiente"/>
      </w:pPr>
      <w:r>
        <w:t xml:space="preserve">Aquí se visualizan los datos de  un </w:t>
      </w:r>
      <w:r w:rsidR="00801563">
        <w:t>proveedor</w:t>
      </w:r>
      <w:r>
        <w:t xml:space="preserve"> en el sistema.</w:t>
      </w:r>
    </w:p>
    <w:p w14:paraId="1B903270" w14:textId="1275A81E" w:rsidR="000E14EF" w:rsidRDefault="000E14EF" w:rsidP="00327665">
      <w:pPr>
        <w:pStyle w:val="Textoindependiente"/>
      </w:pPr>
      <w:r>
        <w:t xml:space="preserve">Los campos detallados del cliente son: </w:t>
      </w:r>
      <w:r w:rsidRPr="008C613A">
        <w:t>Razón Social, Domicilio, Localidad,</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w:t>
      </w:r>
      <w:r w:rsidR="00801563">
        <w:t>proveedor</w:t>
      </w:r>
      <w:r>
        <w:t>.</w:t>
      </w: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327665">
      <w:pPr>
        <w:pStyle w:val="Textoindependiente"/>
      </w:pPr>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B832AF" w:rsidRPr="0060790F" w:rsidRDefault="00B832AF" w:rsidP="000E14EF">
                            <w:pPr>
                              <w:jc w:val="center"/>
                              <w:rPr>
                                <w:b/>
                                <w:lang w:val="es-AR"/>
                              </w:rPr>
                            </w:pPr>
                            <w:r>
                              <w:rPr>
                                <w:b/>
                                <w:lang w:val="es-AR"/>
                              </w:rPr>
                              <w:t xml:space="preserve">   Agregar Cuenta 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B832AF" w:rsidRPr="0060790F" w:rsidRDefault="00B832AF" w:rsidP="000E14EF">
                      <w:pPr>
                        <w:jc w:val="center"/>
                        <w:rPr>
                          <w:b/>
                          <w:lang w:val="es-AR"/>
                        </w:rPr>
                      </w:pPr>
                      <w:r>
                        <w:rPr>
                          <w:b/>
                          <w:lang w:val="es-AR"/>
                        </w:rPr>
                        <w:t xml:space="preserve">   Agregar Cuenta 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lastRenderedPageBreak/>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327665">
      <w:pPr>
        <w:pStyle w:val="Textoindependiente"/>
      </w:pPr>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327665">
      <w:pPr>
        <w:pStyle w:val="Textoindependiente"/>
      </w:pPr>
      <w:r>
        <w:t xml:space="preserve">Los campos detallados en el alta de cuenta  de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B832AF" w:rsidRPr="0060790F" w:rsidRDefault="00B832A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B832AF" w:rsidRPr="0060790F" w:rsidRDefault="00B832A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B832AF" w:rsidRPr="0060790F" w:rsidRDefault="00B832A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B832AF" w:rsidRPr="0060790F" w:rsidRDefault="00B832A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t>modulo MOVIMIENTO DE CUENTAS DE CLIENTES</w:t>
      </w:r>
    </w:p>
    <w:p w14:paraId="52B0675E" w14:textId="6D80F691" w:rsidR="009B457D" w:rsidRDefault="009B457D" w:rsidP="00327665">
      <w:pPr>
        <w:pStyle w:val="Textoindependiente"/>
      </w:pPr>
      <w:r>
        <w:t>En el módulo Movimiento de Cuentas de Clientes se puede gestionar la información referida a tod</w:t>
      </w:r>
      <w:r w:rsidR="007B6531">
        <w:t>a</w:t>
      </w:r>
      <w:r>
        <w:t xml:space="preserve">s </w:t>
      </w:r>
      <w:r w:rsidR="007B6531">
        <w:t>las operaciones contables de los clientes mayoristas realizadas, tanto en la venta como en el pago de las deudas</w:t>
      </w:r>
      <w:r>
        <w:t>. Se puede acceder allí presionando el siguiente botón:</w:t>
      </w:r>
    </w:p>
    <w:p w14:paraId="547A64E1" w14:textId="77777777" w:rsidR="009B457D" w:rsidRDefault="009B457D" w:rsidP="009B457D">
      <w:r>
        <w:rPr>
          <w:noProof/>
          <w:lang w:val="es-AR" w:eastAsia="es-AR"/>
        </w:rPr>
        <w:lastRenderedPageBreak/>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B832AF" w:rsidRPr="0060790F" w:rsidRDefault="00B832AF"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B832AF" w:rsidRPr="0060790F" w:rsidRDefault="00B832AF"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327665">
      <w:pPr>
        <w:pStyle w:val="Textoindependiente"/>
      </w:pPr>
      <w:r>
        <w:t>Se abrirá un Formulario el cual se divide en 3 partes: superior, medio e inferior.</w:t>
      </w:r>
    </w:p>
    <w:p w14:paraId="2F246016" w14:textId="09841F01" w:rsidR="009B457D" w:rsidRDefault="009B457D" w:rsidP="00327665">
      <w:pPr>
        <w:pStyle w:val="Textoindependiente"/>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327665">
      <w:pPr>
        <w:pStyle w:val="Textoindependiente"/>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327665">
      <w:pPr>
        <w:pStyle w:val="Textoindependiente"/>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327665">
      <w:pPr>
        <w:pStyle w:val="Textoindependiente"/>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B832AF" w:rsidRPr="002F4736" w:rsidRDefault="00B832AF"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lastRenderedPageBreak/>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27665">
      <w:pPr>
        <w:pStyle w:val="Textoindependiente"/>
      </w:pPr>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27665">
      <w:pPr>
        <w:pStyle w:val="Textoindependiente"/>
      </w:pPr>
      <w:r>
        <w:t>Aquí se completan los datos necesarios para dar de alta a una cuenta nueva de cliente en el sistema.</w:t>
      </w:r>
    </w:p>
    <w:p w14:paraId="59811D8A" w14:textId="50DC2329" w:rsidR="009B457D" w:rsidRDefault="003A3545" w:rsidP="00327665">
      <w:pPr>
        <w:pStyle w:val="Textoindependiente"/>
      </w:pPr>
      <w:r>
        <w:t xml:space="preserve">Los campos detallados en el alta de cuenta  de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24B46312" w14:textId="3C7698B1" w:rsidR="00153DEB" w:rsidRDefault="00153DEB" w:rsidP="00153DEB">
      <w:pPr>
        <w:pStyle w:val="Ttulo1"/>
        <w:numPr>
          <w:ilvl w:val="1"/>
          <w:numId w:val="30"/>
        </w:numPr>
      </w:pPr>
      <w:r>
        <w:t>AGREGAR MOVIMIENTO</w:t>
      </w:r>
    </w:p>
    <w:p w14:paraId="37497ECF" w14:textId="77777777" w:rsidR="00153DEB" w:rsidRDefault="00153DEB" w:rsidP="00153DEB"/>
    <w:p w14:paraId="199299CD" w14:textId="5D7C2A57" w:rsidR="00153DEB" w:rsidRDefault="00153DEB" w:rsidP="00327665">
      <w:pPr>
        <w:pStyle w:val="Textoindependiente"/>
      </w:pPr>
      <w:r>
        <w:t>Al seleccionar un cliente para agregar cuenta nueva se abrirá el siguiente formulario:</w:t>
      </w:r>
    </w:p>
    <w:p w14:paraId="282315B5" w14:textId="0F15CAEF" w:rsidR="00153DEB" w:rsidRDefault="00F653F7" w:rsidP="00153DEB">
      <w:pPr>
        <w:jc w:val="center"/>
      </w:pPr>
      <w:r>
        <w:rPr>
          <w:noProof/>
          <w:lang w:val="es-AR" w:eastAsia="es-AR"/>
        </w:rPr>
        <w:lastRenderedPageBreak/>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B832AF"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B832AF" w:rsidRPr="002F4736" w:rsidRDefault="00B832AF"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327665">
      <w:pPr>
        <w:pStyle w:val="Textoindependiente"/>
      </w:pPr>
      <w:r>
        <w:t xml:space="preserve">Aquí se completan los datos necesarios para </w:t>
      </w:r>
      <w:r w:rsidR="00F653F7">
        <w:t>generar un movimiento de cuenta</w:t>
      </w:r>
      <w:r>
        <w:t>.</w:t>
      </w:r>
    </w:p>
    <w:p w14:paraId="77814661" w14:textId="75D141A0" w:rsidR="00153DEB" w:rsidRPr="001D20EF" w:rsidRDefault="00F653F7" w:rsidP="00DE0D2A">
      <w:pPr>
        <w:pStyle w:val="Prrafodelista"/>
        <w:numPr>
          <w:ilvl w:val="0"/>
          <w:numId w:val="35"/>
        </w:numPr>
        <w:jc w:val="both"/>
      </w:pPr>
      <w:r>
        <w:t xml:space="preserve">Listado de Cuentas: Visualiza el listado de todas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DE0D2A">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 MOVIMIENTO</w:t>
      </w:r>
    </w:p>
    <w:p w14:paraId="3D76E595" w14:textId="77777777" w:rsidR="006A4D99" w:rsidRDefault="006A4D99" w:rsidP="006A4D99"/>
    <w:p w14:paraId="15526557" w14:textId="04C0A11F" w:rsidR="006A4D99" w:rsidRDefault="006A4D99" w:rsidP="00327665">
      <w:pPr>
        <w:pStyle w:val="Textoindependiente"/>
      </w:pPr>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B832AF" w:rsidRPr="0060790F" w:rsidRDefault="00B832AF"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B832AF" w:rsidRPr="0060790F" w:rsidRDefault="00B832AF"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w:lastRenderedPageBreak/>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B832AF"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B832AF" w:rsidRPr="002F4736" w:rsidRDefault="00B832AF"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34075E4D" w14:textId="3B09DCCF" w:rsidR="006A4D99" w:rsidRDefault="006A4D99" w:rsidP="00327665">
      <w:pPr>
        <w:pStyle w:val="Textoindependiente"/>
      </w:pPr>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 xml:space="preserve">trar los movimientos realizados.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2DCD07FF" w14:textId="77777777" w:rsidR="00327665" w:rsidRDefault="00856B23" w:rsidP="00327665">
      <w:pPr>
        <w:pStyle w:val="Textoindependienteprimerasangra2"/>
      </w:pPr>
      <w:r>
        <w:t>Los campos de Fechas se pueden escribir la fecha, con el formato Día/Mes/Año, o bien seleccionar una fecha desplegando el calendario al hacer clic en el botón triangular de despliegue que figura a la derecha del campo.</w:t>
      </w:r>
    </w:p>
    <w:p w14:paraId="19B977AF" w14:textId="1FB404F2" w:rsidR="006A4D99" w:rsidRPr="001D20EF" w:rsidRDefault="00327665" w:rsidP="00327665">
      <w:pPr>
        <w:pStyle w:val="Textoindependienteprimerasangra2"/>
        <w:numPr>
          <w:ilvl w:val="0"/>
          <w:numId w:val="38"/>
        </w:numPr>
      </w:pPr>
      <w:r>
        <w:t>Listado de movimientos: Visualiza el listado de todos los movimientos de cuentas que posee el cliente. Los campos visualizados en la grilla son:</w:t>
      </w:r>
      <w:r w:rsidRPr="00856B23">
        <w:rPr>
          <w:b/>
          <w:i/>
        </w:rPr>
        <w:t xml:space="preserve"> </w:t>
      </w:r>
      <w:r>
        <w:rPr>
          <w:b/>
          <w:i/>
        </w:rPr>
        <w:t xml:space="preserve"> </w:t>
      </w:r>
      <w:r w:rsidR="006A4D99" w:rsidRPr="00856B23">
        <w:rPr>
          <w:b/>
          <w:i/>
        </w:rPr>
        <w:t xml:space="preserve">Banco, </w:t>
      </w:r>
      <w:r>
        <w:rPr>
          <w:b/>
          <w:i/>
        </w:rPr>
        <w:t>D</w:t>
      </w:r>
      <w:r w:rsidR="006A4D99" w:rsidRPr="00856B23">
        <w:rPr>
          <w:b/>
          <w:i/>
        </w:rPr>
        <w:t>escripción</w:t>
      </w:r>
      <w:r>
        <w:rPr>
          <w:b/>
          <w:i/>
        </w:rPr>
        <w:t>, monto y</w:t>
      </w:r>
      <w:r w:rsidR="006A4D99" w:rsidRPr="00856B23">
        <w:rPr>
          <w:b/>
          <w:i/>
        </w:rPr>
        <w:t xml:space="preserve"> Fecha Última Actualización.</w:t>
      </w:r>
    </w:p>
    <w:p w14:paraId="68507519" w14:textId="73E4216C" w:rsidR="006A4D99" w:rsidRDefault="00327665" w:rsidP="00856B23">
      <w:pPr>
        <w:pStyle w:val="Prrafodelista"/>
        <w:numPr>
          <w:ilvl w:val="0"/>
          <w:numId w:val="38"/>
        </w:numPr>
        <w:jc w:val="both"/>
      </w:pPr>
      <w:r>
        <w:t>Control de Paginado: Visualiza la cantidad de movimientos y las páginas disponibles de navegación. Posee dos botones, para avanzar de página y para retroceder.</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5C6D0FAD" w14:textId="65C7C4E7" w:rsidR="00F85FBE" w:rsidRDefault="00F85FBE" w:rsidP="00722242">
      <w:pPr>
        <w:jc w:val="both"/>
      </w:pPr>
    </w:p>
    <w:p w14:paraId="36D88709" w14:textId="76C777B0" w:rsidR="00F85FBE" w:rsidRDefault="00F85FBE" w:rsidP="00F85FBE">
      <w:pPr>
        <w:pStyle w:val="Ttulo1"/>
        <w:numPr>
          <w:ilvl w:val="0"/>
          <w:numId w:val="30"/>
        </w:numPr>
        <w:tabs>
          <w:tab w:val="left" w:pos="3494"/>
        </w:tabs>
        <w:ind w:left="284" w:hanging="284"/>
      </w:pPr>
      <w:r>
        <w:t xml:space="preserve">modulo MOVIMIENTO DE CUENTAS DE </w:t>
      </w:r>
      <w:r w:rsidR="00023232">
        <w:t>PROVEEDORES</w:t>
      </w:r>
    </w:p>
    <w:p w14:paraId="2BC13BCA" w14:textId="14EF0F05" w:rsidR="00F85FBE" w:rsidRPr="00023232" w:rsidRDefault="00F85FBE" w:rsidP="00F85FBE">
      <w:pPr>
        <w:pStyle w:val="Textoindependiente"/>
      </w:pPr>
      <w:r w:rsidRPr="00023232">
        <w:t xml:space="preserve">En el módulo Movimiento de Cuentas de </w:t>
      </w:r>
      <w:r w:rsidR="00023232" w:rsidRPr="00023232">
        <w:t>Proveedores</w:t>
      </w:r>
      <w:r w:rsidRPr="00023232">
        <w:t xml:space="preserve"> se puede gestionar la información ref</w:t>
      </w:r>
      <w:r w:rsidR="00023232" w:rsidRPr="00023232">
        <w:t>erida a todas las operaciones</w:t>
      </w:r>
      <w:r w:rsidRPr="00023232">
        <w:t xml:space="preserve"> contables realizadas</w:t>
      </w:r>
      <w:r w:rsidR="00023232" w:rsidRPr="00023232">
        <w:t xml:space="preserve"> con los proveedores</w:t>
      </w:r>
      <w:r w:rsidRPr="00023232">
        <w:t xml:space="preserve">, tanto en la </w:t>
      </w:r>
      <w:r w:rsidR="00023232" w:rsidRPr="00023232">
        <w:t>compra</w:t>
      </w:r>
      <w:r w:rsidRPr="00023232">
        <w:t xml:space="preserve"> como en el pago de las deudas. Se puede acceder allí presionando el siguiente botón:</w:t>
      </w:r>
    </w:p>
    <w:p w14:paraId="2F1F6DDB" w14:textId="77777777" w:rsidR="00F85FBE" w:rsidRPr="00023232" w:rsidRDefault="00F85FBE" w:rsidP="00F85FBE">
      <w:r w:rsidRPr="00023232">
        <w:rPr>
          <w:noProof/>
          <w:lang w:val="es-AR" w:eastAsia="es-AR"/>
        </w:rPr>
        <mc:AlternateContent>
          <mc:Choice Requires="wps">
            <w:drawing>
              <wp:inline distT="0" distB="0" distL="0" distR="0" wp14:anchorId="3356FB12" wp14:editId="4DFE545C">
                <wp:extent cx="2390775" cy="461176"/>
                <wp:effectExtent l="19050" t="19050" r="28575" b="15240"/>
                <wp:docPr id="62" name="Rectángulo 62"/>
                <wp:cNvGraphicFramePr/>
                <a:graphic xmlns:a="http://schemas.openxmlformats.org/drawingml/2006/main">
                  <a:graphicData uri="http://schemas.microsoft.com/office/word/2010/wordprocessingShape">
                    <wps:wsp>
                      <wps:cNvSpPr/>
                      <wps:spPr>
                        <a:xfrm>
                          <a:off x="0" y="0"/>
                          <a:ext cx="2390775"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36F9C67" w14:textId="05C73CF0" w:rsidR="00B832AF" w:rsidRPr="0060790F" w:rsidRDefault="00B832AF" w:rsidP="00F85FBE">
                            <w:pPr>
                              <w:jc w:val="center"/>
                              <w:rPr>
                                <w:b/>
                                <w:lang w:val="es-AR"/>
                              </w:rPr>
                            </w:pPr>
                            <w:r>
                              <w:rPr>
                                <w:b/>
                                <w:lang w:val="es-AR"/>
                              </w:rPr>
                              <w:t>Movimiento Cuentas 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56FB12" id="Rectángulo 62" o:spid="_x0000_s1077" style="width:188.2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" fillcolor="#171717 [334]" strokecolor="#069859 [2406]" strokeweight="3pt">
                <v:textbox>
                  <w:txbxContent>
                    <w:p w14:paraId="536F9C67" w14:textId="05C73CF0" w:rsidR="00B832AF" w:rsidRPr="0060790F" w:rsidRDefault="00B832AF" w:rsidP="00F85FBE">
                      <w:pPr>
                        <w:jc w:val="center"/>
                        <w:rPr>
                          <w:b/>
                          <w:lang w:val="es-AR"/>
                        </w:rPr>
                      </w:pPr>
                      <w:r>
                        <w:rPr>
                          <w:b/>
                          <w:lang w:val="es-AR"/>
                        </w:rPr>
                        <w:t>Movimiento Cuentas Proveedores</w:t>
                      </w:r>
                    </w:p>
                  </w:txbxContent>
                </v:textbox>
                <w10:anchorlock/>
              </v:rect>
            </w:pict>
          </mc:Fallback>
        </mc:AlternateContent>
      </w:r>
    </w:p>
    <w:p w14:paraId="63C62A3F" w14:textId="77777777" w:rsidR="00F85FBE" w:rsidRPr="00023232" w:rsidRDefault="00F85FBE" w:rsidP="00F85FBE">
      <w:pPr>
        <w:pStyle w:val="Textoindependiente"/>
      </w:pPr>
      <w:r w:rsidRPr="00023232">
        <w:lastRenderedPageBreak/>
        <w:t>Se abrirá un Formulario el cual se divide en 3 partes: superior, medio e inferior.</w:t>
      </w:r>
    </w:p>
    <w:p w14:paraId="444F9BDC" w14:textId="2BF692D5" w:rsidR="00F85FBE" w:rsidRPr="00023232" w:rsidRDefault="00F85FBE" w:rsidP="00F85FBE">
      <w:pPr>
        <w:pStyle w:val="Textoindependiente"/>
      </w:pPr>
      <w:r w:rsidRPr="00023232">
        <w:t xml:space="preserve">En la parte superior se encuentra el sector de Búsqueda de </w:t>
      </w:r>
      <w:r w:rsidR="00023232" w:rsidRPr="00023232">
        <w:t>Proveedores</w:t>
      </w:r>
      <w:r w:rsidRPr="00023232">
        <w:t>, el cual permite filtrar la información que figura en la parte inferior.</w:t>
      </w:r>
    </w:p>
    <w:p w14:paraId="3D1B331E" w14:textId="25801919" w:rsidR="00F85FBE" w:rsidRPr="00023232" w:rsidRDefault="00F85FBE" w:rsidP="00F85FBE">
      <w:pPr>
        <w:pStyle w:val="Textoindependiente"/>
      </w:pPr>
      <w:r w:rsidRPr="00023232">
        <w:t xml:space="preserve">La parte del medio contiene los botones que acceden a acciones o a otras interacciones con los </w:t>
      </w:r>
      <w:r w:rsidR="00023232" w:rsidRPr="00023232">
        <w:t>proveedores</w:t>
      </w:r>
      <w:r w:rsidRPr="00023232">
        <w:t xml:space="preserve"> que seleccionemos en la parte inferior.</w:t>
      </w:r>
    </w:p>
    <w:p w14:paraId="5784EAD3" w14:textId="1DE1153A" w:rsidR="00F85FBE" w:rsidRPr="00023232" w:rsidRDefault="00F85FBE" w:rsidP="00F85FBE">
      <w:pPr>
        <w:pStyle w:val="Textoindependiente"/>
      </w:pPr>
      <w:r w:rsidRPr="00023232">
        <w:t xml:space="preserve">En la parte inferior se encuentra el listado de todos los </w:t>
      </w:r>
      <w:r w:rsidR="00023232" w:rsidRPr="00023232">
        <w:t>proveedores</w:t>
      </w:r>
      <w:r w:rsidRPr="00023232">
        <w:t xml:space="preserve">. Se puede filtrar introduciendo el nombre de la razón social del </w:t>
      </w:r>
      <w:r w:rsidR="00023232" w:rsidRPr="00023232">
        <w:t>proveedor</w:t>
      </w:r>
      <w:r w:rsidRPr="00023232">
        <w:t xml:space="preserve"> en el campo de texto que se encuentra en la parte superior izquierda del formulario.</w:t>
      </w:r>
    </w:p>
    <w:p w14:paraId="21319432" w14:textId="77777777" w:rsidR="00F85FBE" w:rsidRPr="00023232" w:rsidRDefault="00F85FBE" w:rsidP="00F85FBE">
      <w:pPr>
        <w:pStyle w:val="Textoindependiente"/>
        <w:rPr>
          <w:noProof/>
          <w:lang w:val="es-AR" w:eastAsia="es-AR"/>
        </w:rPr>
      </w:pPr>
      <w:r w:rsidRPr="00023232">
        <w:t>El formulario de Gestor de Movimiento de cuentas es el siguiente:</w:t>
      </w:r>
      <w:r w:rsidRPr="00023232">
        <w:rPr>
          <w:noProof/>
          <w:lang w:val="es-AR" w:eastAsia="es-AR"/>
        </w:rPr>
        <w:t xml:space="preserve"> </w:t>
      </w:r>
    </w:p>
    <w:p w14:paraId="060EF917" w14:textId="03E6661C" w:rsidR="00F85FBE" w:rsidRPr="00F85FBE" w:rsidRDefault="00F85FBE" w:rsidP="00F85FBE">
      <w:pPr>
        <w:rPr>
          <w:noProof/>
          <w:color w:val="FF0000"/>
          <w:lang w:val="es-AR" w:eastAsia="es-AR"/>
        </w:rPr>
      </w:pPr>
      <w:r w:rsidRPr="00F85FBE">
        <w:rPr>
          <w:noProof/>
          <w:color w:val="FF0000"/>
          <w:lang w:val="es-AR" w:eastAsia="es-AR"/>
        </w:rPr>
        <mc:AlternateContent>
          <mc:Choice Requires="wps">
            <w:drawing>
              <wp:anchor distT="0" distB="0" distL="114300" distR="114300" simplePos="0" relativeHeight="251716608" behindDoc="0" locked="0" layoutInCell="1" allowOverlap="1" wp14:anchorId="0823A0EF" wp14:editId="59E1A87F">
                <wp:simplePos x="0" y="0"/>
                <wp:positionH relativeFrom="margin">
                  <wp:posOffset>-26035</wp:posOffset>
                </wp:positionH>
                <wp:positionV relativeFrom="paragraph">
                  <wp:posOffset>1864360</wp:posOffset>
                </wp:positionV>
                <wp:extent cx="680936" cy="426085"/>
                <wp:effectExtent l="0" t="0" r="0" b="0"/>
                <wp:wrapNone/>
                <wp:docPr id="64" name="Rectángulo redondeado 64"/>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608FF3D" w14:textId="40DF1DF4"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3A0EF" id="Rectángulo redondeado 64" o:spid="_x0000_s1078" style="position:absolute;margin-left:-2.05pt;margin-top:146.8pt;width:53.6pt;height:33.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" filled="f" stroked="f" strokeweight="1pt">
                <v:textbox>
                  <w:txbxContent>
                    <w:p w14:paraId="7608FF3D" w14:textId="40DF1DF4"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7632" behindDoc="0" locked="0" layoutInCell="1" allowOverlap="1" wp14:anchorId="4109E867" wp14:editId="34259036">
                <wp:simplePos x="0" y="0"/>
                <wp:positionH relativeFrom="margin">
                  <wp:posOffset>564515</wp:posOffset>
                </wp:positionH>
                <wp:positionV relativeFrom="paragraph">
                  <wp:posOffset>3084830</wp:posOffset>
                </wp:positionV>
                <wp:extent cx="680720" cy="426085"/>
                <wp:effectExtent l="0" t="0" r="0" b="0"/>
                <wp:wrapNone/>
                <wp:docPr id="65" name="Rectángulo redondeado 6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362A89" w14:textId="1B5D1342"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9E867" id="Rectángulo redondeado 65" o:spid="_x0000_s1079" style="position:absolute;margin-left:44.45pt;margin-top:242.9pt;width:53.6pt;height:3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" filled="f" stroked="f" strokeweight="1pt">
                <v:textbox>
                  <w:txbxContent>
                    <w:p w14:paraId="4B362A89" w14:textId="1B5D1342"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5584" behindDoc="0" locked="0" layoutInCell="1" allowOverlap="1" wp14:anchorId="201A2476" wp14:editId="25F5893A">
                <wp:simplePos x="0" y="0"/>
                <wp:positionH relativeFrom="margin">
                  <wp:posOffset>19050</wp:posOffset>
                </wp:positionH>
                <wp:positionV relativeFrom="paragraph">
                  <wp:posOffset>1101090</wp:posOffset>
                </wp:positionV>
                <wp:extent cx="5495925" cy="426085"/>
                <wp:effectExtent l="0" t="0" r="0" b="0"/>
                <wp:wrapNone/>
                <wp:docPr id="66" name="Rectángulo redondeado 6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BA8344" w14:textId="1E44D28D"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A2476" id="Rectángulo redondeado 66" o:spid="_x0000_s1080" style="position:absolute;margin-left:1.5pt;margin-top:86.7pt;width:432.75pt;height:3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QljQIAAFw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aSSkJY0CAABcBQAADgAAAAAAAAAAAAAAAAAuAgAAZHJzL2Uyb0RvYy54bWxQSwEC&#10;LQAUAAYACAAAACEAf2FsA+AAAAAJAQAADwAAAAAAAAAAAAAAAADnBAAAZHJzL2Rvd25yZXYueG1s&#10;UEsFBgAAAAAEAAQA8wAAAPQFAAAAAA==&#10;" filled="f" stroked="f" strokeweight="1pt">
                <v:textbox>
                  <w:txbxContent>
                    <w:p w14:paraId="4BBA8344" w14:textId="1E44D28D"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4560" behindDoc="0" locked="0" layoutInCell="1" allowOverlap="1" wp14:anchorId="579E3F0D" wp14:editId="6CE5AC6A">
                <wp:simplePos x="0" y="0"/>
                <wp:positionH relativeFrom="margin">
                  <wp:posOffset>174625</wp:posOffset>
                </wp:positionH>
                <wp:positionV relativeFrom="paragraph">
                  <wp:posOffset>681990</wp:posOffset>
                </wp:positionV>
                <wp:extent cx="5495925" cy="426085"/>
                <wp:effectExtent l="0" t="0" r="0" b="0"/>
                <wp:wrapNone/>
                <wp:docPr id="67" name="Rectángulo redondeado 6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2CDE70C" w14:textId="27D8D63E"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3F0D" id="Rectángulo redondeado 67" o:spid="_x0000_s1081" style="position:absolute;margin-left:13.75pt;margin-top:53.7pt;width:432.75pt;height:33.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qfjAIAAFw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" filled="f" stroked="f" strokeweight="1pt">
                <v:textbox>
                  <w:txbxContent>
                    <w:p w14:paraId="42CDE70C" w14:textId="27D8D63E"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r w:rsidRPr="00F85FBE">
        <w:rPr>
          <w:noProof/>
          <w:color w:val="FF0000"/>
          <w:lang w:val="es-AR" w:eastAsia="es-AR"/>
        </w:rPr>
        <w:t xml:space="preserve"> </w:t>
      </w:r>
      <w:r w:rsidR="00023232">
        <w:rPr>
          <w:noProof/>
          <w:lang w:val="es-AR" w:eastAsia="es-AR"/>
        </w:rPr>
        <w:drawing>
          <wp:inline distT="0" distB="0" distL="0" distR="0" wp14:anchorId="7788E320" wp14:editId="32305981">
            <wp:extent cx="5732145" cy="322262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22625"/>
                    </a:xfrm>
                    <a:prstGeom prst="rect">
                      <a:avLst/>
                    </a:prstGeom>
                  </pic:spPr>
                </pic:pic>
              </a:graphicData>
            </a:graphic>
          </wp:inline>
        </w:drawing>
      </w:r>
    </w:p>
    <w:p w14:paraId="0776A04E" w14:textId="77777777" w:rsidR="00F85FBE" w:rsidRPr="00F85FBE" w:rsidRDefault="00F85FBE" w:rsidP="00F85FBE">
      <w:pPr>
        <w:rPr>
          <w:color w:val="FF0000"/>
        </w:rPr>
      </w:pPr>
    </w:p>
    <w:p w14:paraId="6CF0859C" w14:textId="661AFDAE" w:rsidR="00F85FBE" w:rsidRPr="00023232" w:rsidRDefault="00F85FBE" w:rsidP="00023232">
      <w:pPr>
        <w:pStyle w:val="Prrafodelista"/>
        <w:numPr>
          <w:ilvl w:val="0"/>
          <w:numId w:val="39"/>
        </w:numPr>
        <w:jc w:val="both"/>
      </w:pPr>
      <w:r w:rsidRPr="00023232">
        <w:t xml:space="preserve">Búsqueda por Razón social: Permite filtrar el listado de </w:t>
      </w:r>
      <w:r w:rsidR="00023232" w:rsidRPr="00023232">
        <w:t>proveedores</w:t>
      </w:r>
      <w:r w:rsidRPr="00023232">
        <w:t xml:space="preserve"> ingresando el nombre de la razón social. Conforme vaya escribiendo el nombre, el listado se irá filtrando.</w:t>
      </w:r>
    </w:p>
    <w:p w14:paraId="62429121" w14:textId="5313E42F" w:rsidR="00F85FBE" w:rsidRPr="00023232" w:rsidRDefault="00F85FBE" w:rsidP="00023232">
      <w:pPr>
        <w:pStyle w:val="Prrafodelista"/>
        <w:numPr>
          <w:ilvl w:val="0"/>
          <w:numId w:val="39"/>
        </w:numPr>
        <w:jc w:val="both"/>
      </w:pPr>
      <w:r w:rsidRPr="00023232">
        <w:t xml:space="preserve">Agregar cuenta a </w:t>
      </w:r>
      <w:r w:rsidR="00023232" w:rsidRPr="00023232">
        <w:t>Proveedor</w:t>
      </w:r>
      <w:r w:rsidRPr="00023232">
        <w:t>. Despliega la lista de clientes para poder agregarle una cuenta nueva.</w:t>
      </w:r>
    </w:p>
    <w:p w14:paraId="11779346" w14:textId="4D0A9B81" w:rsidR="00F85FBE" w:rsidRPr="00023232" w:rsidRDefault="00F85FBE" w:rsidP="00023232">
      <w:pPr>
        <w:pStyle w:val="Prrafodelista"/>
        <w:numPr>
          <w:ilvl w:val="0"/>
          <w:numId w:val="39"/>
        </w:numPr>
        <w:jc w:val="both"/>
      </w:pPr>
      <w:r w:rsidRPr="00023232">
        <w:t xml:space="preserve">Agregar Movimiento: Abre un formulario el cual permite agregar un movimiento de cuentas al </w:t>
      </w:r>
      <w:r w:rsidR="00023232" w:rsidRPr="00023232">
        <w:t>proveedor</w:t>
      </w:r>
      <w:r w:rsidRPr="00023232">
        <w:t xml:space="preserve"> seleccionado en el listado.</w:t>
      </w:r>
    </w:p>
    <w:p w14:paraId="3359A026" w14:textId="2C388669" w:rsidR="00F85FBE" w:rsidRPr="00023232" w:rsidRDefault="00F85FBE" w:rsidP="00023232">
      <w:pPr>
        <w:pStyle w:val="Prrafodelista"/>
        <w:numPr>
          <w:ilvl w:val="0"/>
          <w:numId w:val="39"/>
        </w:numPr>
        <w:jc w:val="both"/>
      </w:pPr>
      <w:r w:rsidRPr="00023232">
        <w:t xml:space="preserve">Ver: Abre un formulario el cual permite visualizar los datos de todos los movimientos de cuenta del </w:t>
      </w:r>
      <w:r w:rsidR="00023232" w:rsidRPr="00023232">
        <w:t>proveedor</w:t>
      </w:r>
      <w:r w:rsidRPr="00023232">
        <w:t xml:space="preserve"> seleccionado en el listado.</w:t>
      </w:r>
    </w:p>
    <w:p w14:paraId="1061A2BB" w14:textId="14F726D1" w:rsidR="00F85FBE" w:rsidRPr="00023232" w:rsidRDefault="00F85FBE" w:rsidP="00023232">
      <w:pPr>
        <w:pStyle w:val="Prrafodelista"/>
        <w:numPr>
          <w:ilvl w:val="0"/>
          <w:numId w:val="39"/>
        </w:numPr>
        <w:jc w:val="both"/>
      </w:pPr>
      <w:r w:rsidRPr="00023232">
        <w:t xml:space="preserve">Visualiza el listado de todos los </w:t>
      </w:r>
      <w:r w:rsidR="00023232" w:rsidRPr="00023232">
        <w:t>proveedores</w:t>
      </w:r>
      <w:r w:rsidRPr="00023232">
        <w:t xml:space="preserve"> con cuenta que posee el sistema. La misma se ordena de manera Alfabética Ascendente. Los campos visualizados en la grilla son:</w:t>
      </w:r>
      <w:r w:rsidRPr="00023232">
        <w:rPr>
          <w:b/>
          <w:i/>
        </w:rPr>
        <w:t xml:space="preserve"> Razón social, Nombre del Local, IVA</w:t>
      </w:r>
      <w:r w:rsidR="00023232" w:rsidRPr="00023232">
        <w:t xml:space="preserve"> (Condición) </w:t>
      </w:r>
      <w:r w:rsidRPr="00023232">
        <w:rPr>
          <w:b/>
          <w:i/>
        </w:rPr>
        <w:t xml:space="preserve">y Cantidad de cuentas </w:t>
      </w:r>
      <w:r w:rsidRPr="00023232">
        <w:t xml:space="preserve">que posee el </w:t>
      </w:r>
      <w:r w:rsidR="00023232" w:rsidRPr="00023232">
        <w:t>proveedor</w:t>
      </w:r>
      <w:r w:rsidRPr="00023232">
        <w:t>.</w:t>
      </w:r>
    </w:p>
    <w:p w14:paraId="0CAC9A02" w14:textId="77777777" w:rsidR="00F85FBE" w:rsidRPr="00023232" w:rsidRDefault="00F85FBE" w:rsidP="00023232">
      <w:pPr>
        <w:pStyle w:val="Prrafodelista"/>
        <w:numPr>
          <w:ilvl w:val="0"/>
          <w:numId w:val="39"/>
        </w:numPr>
        <w:jc w:val="both"/>
      </w:pPr>
      <w:r w:rsidRPr="00023232">
        <w:t>Mensajero: Aquí se visualizan los mensajes que emite el formulario, indicando cualquier notificación referida a la acción que se está llevando a cabo.</w:t>
      </w:r>
    </w:p>
    <w:p w14:paraId="549CE96F" w14:textId="77777777" w:rsidR="00F85FBE" w:rsidRPr="00023232" w:rsidRDefault="00F85FBE" w:rsidP="00F85FBE">
      <w:pPr>
        <w:jc w:val="both"/>
      </w:pPr>
    </w:p>
    <w:p w14:paraId="22B435B2" w14:textId="2DC14DE1" w:rsidR="00F85FBE" w:rsidRPr="00FF5E4B" w:rsidRDefault="00F85FBE" w:rsidP="00F85FBE">
      <w:pPr>
        <w:pStyle w:val="Ttulo1"/>
        <w:numPr>
          <w:ilvl w:val="1"/>
          <w:numId w:val="30"/>
        </w:numPr>
      </w:pPr>
      <w:r w:rsidRPr="00FF5E4B">
        <w:lastRenderedPageBreak/>
        <w:t xml:space="preserve">AGREGAR una cuenta nueva a un </w:t>
      </w:r>
      <w:r w:rsidR="00023232" w:rsidRPr="00FF5E4B">
        <w:t>PROVEEDOR</w:t>
      </w:r>
    </w:p>
    <w:p w14:paraId="767CB67E" w14:textId="77777777" w:rsidR="00F85FBE" w:rsidRPr="00F85FBE" w:rsidRDefault="00F85FBE" w:rsidP="00F85FBE">
      <w:pPr>
        <w:rPr>
          <w:color w:val="FF0000"/>
        </w:rPr>
      </w:pPr>
    </w:p>
    <w:p w14:paraId="2971EEE5" w14:textId="7AF74839" w:rsidR="00F85FBE" w:rsidRPr="00FF5E4B" w:rsidRDefault="00F85FBE" w:rsidP="00F85FBE">
      <w:pPr>
        <w:pStyle w:val="Textoindependiente"/>
      </w:pPr>
      <w:r w:rsidRPr="00FF5E4B">
        <w:t xml:space="preserve">Al seleccionar un </w:t>
      </w:r>
      <w:r w:rsidR="00D95DE2" w:rsidRPr="00FF5E4B">
        <w:t>proveedor</w:t>
      </w:r>
      <w:r w:rsidRPr="00FF5E4B">
        <w:t xml:space="preserve"> para agregar cuenta nueva se abrirá el siguiente formulario:</w:t>
      </w:r>
    </w:p>
    <w:p w14:paraId="12E6890E" w14:textId="3F6D85EC" w:rsidR="00F85FBE" w:rsidRPr="00F85FBE" w:rsidRDefault="00FF5E4B" w:rsidP="00F85FBE">
      <w:pPr>
        <w:jc w:val="center"/>
        <w:rPr>
          <w:color w:val="FF0000"/>
        </w:rPr>
      </w:pPr>
      <w:r>
        <w:rPr>
          <w:noProof/>
          <w:lang w:val="es-AR" w:eastAsia="es-AR"/>
        </w:rPr>
        <w:drawing>
          <wp:inline distT="0" distB="0" distL="0" distR="0" wp14:anchorId="53486088" wp14:editId="6909FE4C">
            <wp:extent cx="3171825" cy="4034339"/>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419" r="28381"/>
                    <a:stretch/>
                  </pic:blipFill>
                  <pic:spPr bwMode="auto">
                    <a:xfrm>
                      <a:off x="0" y="0"/>
                      <a:ext cx="3175139" cy="4038554"/>
                    </a:xfrm>
                    <a:prstGeom prst="rect">
                      <a:avLst/>
                    </a:prstGeom>
                    <a:ln>
                      <a:noFill/>
                    </a:ln>
                    <a:extLst>
                      <a:ext uri="{53640926-AAD7-44D8-BBD7-CCE9431645EC}">
                        <a14:shadowObscured xmlns:a14="http://schemas.microsoft.com/office/drawing/2010/main"/>
                      </a:ext>
                    </a:extLst>
                  </pic:spPr>
                </pic:pic>
              </a:graphicData>
            </a:graphic>
          </wp:inline>
        </w:drawing>
      </w:r>
    </w:p>
    <w:p w14:paraId="3124AAF7" w14:textId="4AA1FB8A" w:rsidR="00F85FBE" w:rsidRPr="00FF5E4B" w:rsidRDefault="00F85FBE" w:rsidP="00F85FBE">
      <w:pPr>
        <w:pStyle w:val="Textoindependiente"/>
      </w:pPr>
      <w:r w:rsidRPr="00FF5E4B">
        <w:t xml:space="preserve">Aquí se completan los datos necesarios para dar de alta a una cuenta nueva de </w:t>
      </w:r>
      <w:r w:rsidR="00FF5E4B" w:rsidRPr="00FF5E4B">
        <w:t>proveedor</w:t>
      </w:r>
      <w:r w:rsidRPr="00FF5E4B">
        <w:t xml:space="preserve"> en el sistema.</w:t>
      </w:r>
    </w:p>
    <w:p w14:paraId="66BF8724" w14:textId="24BE1393" w:rsidR="00F85FBE" w:rsidRPr="00FF5E4B" w:rsidRDefault="00F85FBE" w:rsidP="00F85FBE">
      <w:pPr>
        <w:pStyle w:val="Textoindependiente"/>
      </w:pPr>
      <w:r w:rsidRPr="00FF5E4B">
        <w:t xml:space="preserve">Los campos detallados en el alta de cuenta  de </w:t>
      </w:r>
      <w:r w:rsidR="00FF5E4B" w:rsidRPr="00FF5E4B">
        <w:t>proveedor</w:t>
      </w:r>
      <w:r w:rsidRPr="00FF5E4B">
        <w:t xml:space="preserve"> son: CBU, Descripción, Banco, </w:t>
      </w:r>
      <w:r w:rsidRPr="00FF5E4B">
        <w:rPr>
          <w:b/>
          <w:i/>
        </w:rPr>
        <w:t xml:space="preserve"> </w:t>
      </w:r>
      <w:r w:rsidRPr="00FF5E4B">
        <w:t>y</w:t>
      </w:r>
      <w:r w:rsidRPr="00FF5E4B">
        <w:rPr>
          <w:b/>
          <w:i/>
        </w:rPr>
        <w:t xml:space="preserve"> Fecha de última actualización</w:t>
      </w:r>
      <w:r w:rsidRPr="00FF5E4B">
        <w:t xml:space="preserve"> (aquí se puede seleccionar utilizando un calendario que se puede desplegar haciendo clic en el campo de la fecha.</w:t>
      </w:r>
    </w:p>
    <w:p w14:paraId="5CB05FDF" w14:textId="77777777" w:rsidR="00F85FBE" w:rsidRPr="00FF5E4B" w:rsidRDefault="00F85FBE" w:rsidP="00F85FBE">
      <w:pPr>
        <w:pStyle w:val="Ttulo1"/>
        <w:numPr>
          <w:ilvl w:val="1"/>
          <w:numId w:val="30"/>
        </w:numPr>
      </w:pPr>
      <w:r w:rsidRPr="00FF5E4B">
        <w:t>AGREGAR MOVIMIENTO</w:t>
      </w:r>
    </w:p>
    <w:p w14:paraId="755AC826" w14:textId="77777777" w:rsidR="00F85FBE" w:rsidRPr="00F85FBE" w:rsidRDefault="00F85FBE" w:rsidP="00F85FBE">
      <w:pPr>
        <w:rPr>
          <w:color w:val="FF0000"/>
        </w:rPr>
      </w:pPr>
    </w:p>
    <w:p w14:paraId="36BD475A" w14:textId="232A2785" w:rsidR="00F85FBE" w:rsidRPr="00FF5E4B" w:rsidRDefault="00F85FBE" w:rsidP="00F85FBE">
      <w:pPr>
        <w:pStyle w:val="Textoindependiente"/>
      </w:pPr>
      <w:r w:rsidRPr="00FF5E4B">
        <w:t xml:space="preserve">Al seleccionar un </w:t>
      </w:r>
      <w:r w:rsidR="00FF5E4B" w:rsidRPr="00FF5E4B">
        <w:t>proveedor</w:t>
      </w:r>
      <w:r w:rsidRPr="00FF5E4B">
        <w:t xml:space="preserve"> para agregar cuenta nueva se abrirá el siguiente formulario:</w:t>
      </w:r>
    </w:p>
    <w:p w14:paraId="166710C1" w14:textId="2A7E0B33" w:rsidR="00F85FBE" w:rsidRPr="00FF5E4B" w:rsidRDefault="00FF5E4B" w:rsidP="00F85FBE">
      <w:pPr>
        <w:jc w:val="center"/>
      </w:pPr>
      <w:r w:rsidRPr="00FF5E4B">
        <w:rPr>
          <w:noProof/>
          <w:lang w:val="es-AR" w:eastAsia="es-AR"/>
        </w:rPr>
        <w:lastRenderedPageBreak/>
        <w:drawing>
          <wp:inline distT="0" distB="0" distL="0" distR="0" wp14:anchorId="6DE0183E" wp14:editId="55B0703D">
            <wp:extent cx="3114675" cy="3134142"/>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63" r="23562" b="4827"/>
                    <a:stretch/>
                  </pic:blipFill>
                  <pic:spPr bwMode="auto">
                    <a:xfrm>
                      <a:off x="0" y="0"/>
                      <a:ext cx="3121666" cy="3141177"/>
                    </a:xfrm>
                    <a:prstGeom prst="rect">
                      <a:avLst/>
                    </a:prstGeom>
                    <a:ln>
                      <a:noFill/>
                    </a:ln>
                    <a:extLst>
                      <a:ext uri="{53640926-AAD7-44D8-BBD7-CCE9431645EC}">
                        <a14:shadowObscured xmlns:a14="http://schemas.microsoft.com/office/drawing/2010/main"/>
                      </a:ext>
                    </a:extLst>
                  </pic:spPr>
                </pic:pic>
              </a:graphicData>
            </a:graphic>
          </wp:inline>
        </w:drawing>
      </w:r>
      <w:r w:rsidR="00F85FBE" w:rsidRPr="00FF5E4B">
        <w:rPr>
          <w:noProof/>
          <w:lang w:val="es-AR" w:eastAsia="es-AR"/>
        </w:rPr>
        <mc:AlternateContent>
          <mc:Choice Requires="wps">
            <w:drawing>
              <wp:anchor distT="0" distB="0" distL="114300" distR="114300" simplePos="0" relativeHeight="251718656" behindDoc="0" locked="0" layoutInCell="1" allowOverlap="1" wp14:anchorId="5E06433F" wp14:editId="314EA6D2">
                <wp:simplePos x="0" y="0"/>
                <wp:positionH relativeFrom="margin">
                  <wp:posOffset>2245538</wp:posOffset>
                </wp:positionH>
                <wp:positionV relativeFrom="paragraph">
                  <wp:posOffset>786029</wp:posOffset>
                </wp:positionV>
                <wp:extent cx="885139" cy="426085"/>
                <wp:effectExtent l="0" t="0" r="0" b="0"/>
                <wp:wrapNone/>
                <wp:docPr id="75" name="Rectángulo redondeado 75"/>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D76953B"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6433F" id="Rectángulo redondeado 75" o:spid="_x0000_s1082" style="position:absolute;left:0;text-align:left;margin-left:176.8pt;margin-top:61.9pt;width:69.7pt;height:33.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" filled="f" stroked="f" strokeweight="1pt">
                <v:textbox>
                  <w:txbxContent>
                    <w:p w14:paraId="6D76953B"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2752" behindDoc="0" locked="0" layoutInCell="1" allowOverlap="1" wp14:anchorId="3162A573" wp14:editId="3071FA7B">
                <wp:simplePos x="0" y="0"/>
                <wp:positionH relativeFrom="margin">
                  <wp:posOffset>2053921</wp:posOffset>
                </wp:positionH>
                <wp:positionV relativeFrom="paragraph">
                  <wp:posOffset>2437943</wp:posOffset>
                </wp:positionV>
                <wp:extent cx="885139" cy="426085"/>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B5EDE9"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2A573" id="Rectángulo redondeado 79" o:spid="_x0000_s1083" style="position:absolute;left:0;text-align:left;margin-left:161.75pt;margin-top:191.95pt;width:69.7pt;height:33.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Nb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ytETW4wCAABbBQAADgAAAAAAAAAAAAAAAAAuAgAAZHJzL2Uyb0RvYy54bWxQSwEC&#10;LQAUAAYACAAAACEAzNFALOEAAAALAQAADwAAAAAAAAAAAAAAAADmBAAAZHJzL2Rvd25yZXYueG1s&#10;UEsFBgAAAAAEAAQA8wAAAPQFAAAAAA==&#10;" filled="f" stroked="f" strokeweight="1pt">
                <v:textbox>
                  <w:txbxContent>
                    <w:p w14:paraId="7CB5EDE9"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1728" behindDoc="0" locked="0" layoutInCell="1" allowOverlap="1" wp14:anchorId="1FA30206" wp14:editId="4B9162A4">
                <wp:simplePos x="0" y="0"/>
                <wp:positionH relativeFrom="margin">
                  <wp:posOffset>2260016</wp:posOffset>
                </wp:positionH>
                <wp:positionV relativeFrom="paragraph">
                  <wp:posOffset>2000555</wp:posOffset>
                </wp:positionV>
                <wp:extent cx="885139" cy="42608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EB03469"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30206" id="Rectángulo redondeado 82" o:spid="_x0000_s1084" style="position:absolute;left:0;text-align:left;margin-left:177.95pt;margin-top:157.5pt;width:69.7pt;height:3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HVlCMuNAgAAWwUAAA4AAAAAAAAAAAAAAAAALgIAAGRycy9lMm9Eb2MueG1sUEsB&#10;Ai0AFAAGAAgAAAAhAIrlqgjhAAAACwEAAA8AAAAAAAAAAAAAAAAA5wQAAGRycy9kb3ducmV2Lnht&#10;bFBLBQYAAAAABAAEAPMAAAD1BQAAAAA=&#10;" filled="f" stroked="f" strokeweight="1pt">
                <v:textbox>
                  <w:txbxContent>
                    <w:p w14:paraId="2EB03469"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0704" behindDoc="0" locked="0" layoutInCell="1" allowOverlap="1" wp14:anchorId="23820BD7" wp14:editId="4F0CFDEA">
                <wp:simplePos x="0" y="0"/>
                <wp:positionH relativeFrom="margin">
                  <wp:posOffset>2260016</wp:posOffset>
                </wp:positionH>
                <wp:positionV relativeFrom="paragraph">
                  <wp:posOffset>1671371</wp:posOffset>
                </wp:positionV>
                <wp:extent cx="885139" cy="426085"/>
                <wp:effectExtent l="0" t="0" r="0" b="0"/>
                <wp:wrapNone/>
                <wp:docPr id="83" name="Rectángulo redondeado 8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DF0B5D4"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20BD7" id="Rectángulo redondeado 83" o:spid="_x0000_s1085" style="position:absolute;left:0;text-align:left;margin-left:177.95pt;margin-top:131.6pt;width:69.7pt;height:3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" filled="f" stroked="f" strokeweight="1pt">
                <v:textbox>
                  <w:txbxContent>
                    <w:p w14:paraId="3DF0B5D4"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19680" behindDoc="0" locked="0" layoutInCell="1" allowOverlap="1" wp14:anchorId="4075C66F" wp14:editId="014A74A8">
                <wp:simplePos x="0" y="0"/>
                <wp:positionH relativeFrom="margin">
                  <wp:posOffset>2260016</wp:posOffset>
                </wp:positionH>
                <wp:positionV relativeFrom="paragraph">
                  <wp:posOffset>1356817</wp:posOffset>
                </wp:positionV>
                <wp:extent cx="885139" cy="426085"/>
                <wp:effectExtent l="0" t="0" r="0" b="0"/>
                <wp:wrapNone/>
                <wp:docPr id="84" name="Rectángulo redondeado 8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47103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5C66F" id="Rectángulo redondeado 84" o:spid="_x0000_s1086" style="position:absolute;left:0;text-align:left;margin-left:177.95pt;margin-top:106.85pt;width:69.7pt;height:3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qKjA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" filled="f" stroked="f" strokeweight="1pt">
                <v:textbox>
                  <w:txbxContent>
                    <w:p w14:paraId="6547103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14:paraId="0AFA736A" w14:textId="77777777" w:rsidR="00F85FBE" w:rsidRPr="00FF5E4B" w:rsidRDefault="00F85FBE" w:rsidP="00AD5A68">
      <w:pPr>
        <w:pStyle w:val="Textoindependiente"/>
        <w:jc w:val="both"/>
      </w:pPr>
      <w:r w:rsidRPr="00FF5E4B">
        <w:t>Aquí se completan los datos necesarios para generar un movimiento de cuenta.</w:t>
      </w:r>
    </w:p>
    <w:p w14:paraId="452A5EEF" w14:textId="02C1B2A0" w:rsidR="00F85FBE" w:rsidRPr="00FF5E4B" w:rsidRDefault="00F85FBE" w:rsidP="00AD5A68">
      <w:pPr>
        <w:pStyle w:val="Prrafodelista"/>
        <w:numPr>
          <w:ilvl w:val="0"/>
          <w:numId w:val="40"/>
        </w:numPr>
        <w:jc w:val="both"/>
      </w:pPr>
      <w:r w:rsidRPr="00FF5E4B">
        <w:t xml:space="preserve">Listado de Cuentas: Visualiza el listado de todas las cuentas que posee el </w:t>
      </w:r>
      <w:r w:rsidR="00FF5E4B" w:rsidRPr="00FF5E4B">
        <w:t>proveedor</w:t>
      </w:r>
      <w:r w:rsidRPr="00FF5E4B">
        <w:t xml:space="preserve">. Los campos visualizados en la grilla son: </w:t>
      </w:r>
      <w:r w:rsidRPr="00FF5E4B">
        <w:rPr>
          <w:b/>
          <w:i/>
        </w:rPr>
        <w:t xml:space="preserve">Banco, CBU, descripción </w:t>
      </w:r>
      <w:r w:rsidRPr="00FF5E4B">
        <w:t xml:space="preserve">y </w:t>
      </w:r>
      <w:r w:rsidRPr="00FF5E4B">
        <w:rPr>
          <w:b/>
          <w:i/>
        </w:rPr>
        <w:t>Fecha Última Actualización.</w:t>
      </w:r>
    </w:p>
    <w:p w14:paraId="0588BDDC" w14:textId="1EC41CA3" w:rsidR="00F85FBE" w:rsidRPr="00FF5E4B" w:rsidRDefault="00F85FBE" w:rsidP="00AD5A68">
      <w:pPr>
        <w:pStyle w:val="Prrafodelista"/>
        <w:numPr>
          <w:ilvl w:val="0"/>
          <w:numId w:val="40"/>
        </w:numPr>
        <w:jc w:val="both"/>
      </w:pPr>
      <w:r w:rsidRPr="00FF5E4B">
        <w:t xml:space="preserve">Tipo de Movimiento: Se puede elegir uno de los dos tipos de movimientos que puede tener una operación. </w:t>
      </w:r>
    </w:p>
    <w:p w14:paraId="69E85BE3" w14:textId="09AA5D38" w:rsidR="00F85FBE" w:rsidRPr="00FF5E4B" w:rsidRDefault="00F85FBE" w:rsidP="00AD5A68">
      <w:pPr>
        <w:pStyle w:val="Prrafodelista"/>
        <w:numPr>
          <w:ilvl w:val="1"/>
          <w:numId w:val="40"/>
        </w:numPr>
        <w:jc w:val="both"/>
      </w:pPr>
      <w:r w:rsidRPr="00FF5E4B">
        <w:t>D</w:t>
      </w:r>
      <w:r w:rsidR="00FF5E4B" w:rsidRPr="00FF5E4B">
        <w:t xml:space="preserve">ebitar en el caso en que se </w:t>
      </w:r>
      <w:r w:rsidRPr="00FF5E4B">
        <w:t>contraiga una deuda</w:t>
      </w:r>
      <w:r w:rsidR="00FF5E4B" w:rsidRPr="00FF5E4B">
        <w:t xml:space="preserve"> con el proveedor</w:t>
      </w:r>
      <w:r w:rsidRPr="00FF5E4B">
        <w:t>.</w:t>
      </w:r>
    </w:p>
    <w:p w14:paraId="121A11CC" w14:textId="22E5101B" w:rsidR="00F85FBE" w:rsidRPr="00FF5E4B" w:rsidRDefault="00FF5E4B" w:rsidP="00AD5A68">
      <w:pPr>
        <w:pStyle w:val="Prrafodelista"/>
        <w:numPr>
          <w:ilvl w:val="1"/>
          <w:numId w:val="40"/>
        </w:numPr>
        <w:jc w:val="both"/>
      </w:pPr>
      <w:r w:rsidRPr="00FF5E4B">
        <w:t xml:space="preserve">Acreditar en el caso en que se le </w:t>
      </w:r>
      <w:r w:rsidR="00F85FBE" w:rsidRPr="00FF5E4B">
        <w:t>pague o quiera acreditar dinero en su cuenta.</w:t>
      </w:r>
    </w:p>
    <w:p w14:paraId="0D297C08" w14:textId="77777777" w:rsidR="00F85FBE" w:rsidRPr="00FF5E4B" w:rsidRDefault="00F85FBE" w:rsidP="00AD5A68">
      <w:pPr>
        <w:pStyle w:val="Prrafodelista"/>
        <w:numPr>
          <w:ilvl w:val="0"/>
          <w:numId w:val="40"/>
        </w:numPr>
        <w:jc w:val="both"/>
      </w:pPr>
      <w:r w:rsidRPr="00FF5E4B">
        <w:t>Importe: Aquí se ingresa el monto a debitar o acreditar en la cuenta.</w:t>
      </w:r>
    </w:p>
    <w:p w14:paraId="0B87E5DF" w14:textId="77777777" w:rsidR="00F85FBE" w:rsidRPr="00FF5E4B" w:rsidRDefault="00F85FBE" w:rsidP="00AD5A68">
      <w:pPr>
        <w:pStyle w:val="Prrafodelista"/>
        <w:numPr>
          <w:ilvl w:val="0"/>
          <w:numId w:val="40"/>
        </w:numPr>
        <w:jc w:val="both"/>
      </w:pPr>
      <w:r w:rsidRPr="00FF5E4B">
        <w:t>Confirmar Operación: Confirma la operación que se está llevando a cabo. Al presionar el botón aparecerá un cuadro de mensaje para aceptar o cancelar la confirmación.</w:t>
      </w:r>
    </w:p>
    <w:p w14:paraId="778A60DE" w14:textId="31B02791" w:rsidR="00F85FBE" w:rsidRPr="00FF5E4B" w:rsidRDefault="00F85FBE" w:rsidP="00AD5A68">
      <w:pPr>
        <w:pStyle w:val="Prrafodelista"/>
        <w:numPr>
          <w:ilvl w:val="0"/>
          <w:numId w:val="40"/>
        </w:numPr>
        <w:jc w:val="both"/>
      </w:pPr>
      <w:r w:rsidRPr="00FF5E4B">
        <w:t xml:space="preserve">Visor de Saldo: Visualiza lo adeudado, lo pagado y el saldo resultante entre lo adeudado y lo pagado. Si es negativo, es el saldo que </w:t>
      </w:r>
      <w:r w:rsidR="00FF5E4B" w:rsidRPr="00FF5E4B">
        <w:t xml:space="preserve">se le </w:t>
      </w:r>
      <w:r w:rsidRPr="00FF5E4B">
        <w:t xml:space="preserve">adeuda </w:t>
      </w:r>
      <w:r w:rsidR="00FF5E4B" w:rsidRPr="00FF5E4B">
        <w:t>al proveedor.</w:t>
      </w:r>
    </w:p>
    <w:p w14:paraId="12B32215" w14:textId="77777777" w:rsidR="00F85FBE" w:rsidRPr="00F85FBE" w:rsidRDefault="00F85FBE" w:rsidP="00F85FBE">
      <w:pPr>
        <w:jc w:val="both"/>
        <w:rPr>
          <w:color w:val="FF0000"/>
        </w:rPr>
      </w:pPr>
    </w:p>
    <w:p w14:paraId="7D2F35CC" w14:textId="77777777" w:rsidR="00F85FBE" w:rsidRPr="00FF5E4B" w:rsidRDefault="00F85FBE" w:rsidP="00F85FBE">
      <w:pPr>
        <w:pStyle w:val="Ttulo1"/>
        <w:numPr>
          <w:ilvl w:val="1"/>
          <w:numId w:val="30"/>
        </w:numPr>
      </w:pPr>
      <w:r w:rsidRPr="00FF5E4B">
        <w:t>VER MOVIMIENTO</w:t>
      </w:r>
    </w:p>
    <w:p w14:paraId="172FDFD4" w14:textId="77777777" w:rsidR="00F85FBE" w:rsidRPr="00F85FBE" w:rsidRDefault="00F85FBE" w:rsidP="00F85FBE">
      <w:pPr>
        <w:rPr>
          <w:color w:val="FF0000"/>
        </w:rPr>
      </w:pPr>
    </w:p>
    <w:p w14:paraId="22AA804A" w14:textId="77777777" w:rsidR="00F85FBE" w:rsidRPr="00035842" w:rsidRDefault="00F85FBE" w:rsidP="00F85FBE">
      <w:pPr>
        <w:pStyle w:val="Textoindependiente"/>
      </w:pPr>
      <w:r w:rsidRPr="00035842">
        <w:t xml:space="preserve">Al hacer clic en el botón  </w:t>
      </w:r>
      <w:r w:rsidRPr="00035842">
        <w:rPr>
          <w:noProof/>
          <w:lang w:val="es-AR" w:eastAsia="es-AR"/>
        </w:rPr>
        <mc:AlternateContent>
          <mc:Choice Requires="wps">
            <w:drawing>
              <wp:inline distT="0" distB="0" distL="0" distR="0" wp14:anchorId="45EC064F" wp14:editId="0ABAE4CC">
                <wp:extent cx="1068019" cy="461176"/>
                <wp:effectExtent l="19050" t="19050" r="18415" b="15240"/>
                <wp:docPr id="85" name="Rectángulo 85"/>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CAF9525" w14:textId="77777777" w:rsidR="00B832AF" w:rsidRPr="0060790F" w:rsidRDefault="00B832AF" w:rsidP="00F85FBE">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C064F" id="Rectángulo 85" o:spid="_x0000_s1087"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" fillcolor="#171717 [334]" strokecolor="#069859 [2406]" strokeweight="3pt">
                <v:textbox>
                  <w:txbxContent>
                    <w:p w14:paraId="0CAF9525" w14:textId="77777777" w:rsidR="00B832AF" w:rsidRPr="0060790F" w:rsidRDefault="00B832AF" w:rsidP="00F85FBE">
                      <w:pPr>
                        <w:jc w:val="center"/>
                        <w:rPr>
                          <w:b/>
                          <w:lang w:val="es-AR"/>
                        </w:rPr>
                      </w:pPr>
                      <w:r>
                        <w:rPr>
                          <w:b/>
                          <w:lang w:val="es-AR"/>
                        </w:rPr>
                        <w:t>Ver</w:t>
                      </w:r>
                    </w:p>
                  </w:txbxContent>
                </v:textbox>
                <w10:anchorlock/>
              </v:rect>
            </w:pict>
          </mc:Fallback>
        </mc:AlternateContent>
      </w:r>
      <w:r w:rsidRPr="00035842">
        <w:t xml:space="preserve">  se abrirá el siguiente formulario:</w:t>
      </w:r>
    </w:p>
    <w:p w14:paraId="02085A2C" w14:textId="30B59468" w:rsidR="00F85FBE" w:rsidRPr="00F85FBE" w:rsidRDefault="005D3DB1" w:rsidP="00F85FBE">
      <w:pPr>
        <w:jc w:val="center"/>
        <w:rPr>
          <w:color w:val="FF0000"/>
        </w:rPr>
      </w:pPr>
      <w:r>
        <w:rPr>
          <w:noProof/>
          <w:lang w:val="es-AR" w:eastAsia="es-AR"/>
        </w:rPr>
        <w:lastRenderedPageBreak/>
        <w:drawing>
          <wp:inline distT="0" distB="0" distL="0" distR="0" wp14:anchorId="7CF58F09" wp14:editId="2254F7DD">
            <wp:extent cx="3067050" cy="30670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97" r="23397" b="4827"/>
                    <a:stretch/>
                  </pic:blipFill>
                  <pic:spPr bwMode="auto">
                    <a:xfrm>
                      <a:off x="0" y="0"/>
                      <a:ext cx="3067050" cy="3067050"/>
                    </a:xfrm>
                    <a:prstGeom prst="rect">
                      <a:avLst/>
                    </a:prstGeom>
                    <a:ln>
                      <a:noFill/>
                    </a:ln>
                    <a:extLst>
                      <a:ext uri="{53640926-AAD7-44D8-BBD7-CCE9431645EC}">
                        <a14:shadowObscured xmlns:a14="http://schemas.microsoft.com/office/drawing/2010/main"/>
                      </a:ext>
                    </a:extLst>
                  </pic:spPr>
                </pic:pic>
              </a:graphicData>
            </a:graphic>
          </wp:inline>
        </w:drawing>
      </w:r>
      <w:r w:rsidR="00F85FBE" w:rsidRPr="00F85FBE">
        <w:rPr>
          <w:noProof/>
          <w:color w:val="FF0000"/>
          <w:lang w:val="es-AR" w:eastAsia="es-AR"/>
        </w:rPr>
        <mc:AlternateContent>
          <mc:Choice Requires="wps">
            <w:drawing>
              <wp:anchor distT="0" distB="0" distL="114300" distR="114300" simplePos="0" relativeHeight="251726848" behindDoc="0" locked="0" layoutInCell="1" allowOverlap="1" wp14:anchorId="3EE82B0B" wp14:editId="6BC82307">
                <wp:simplePos x="0" y="0"/>
                <wp:positionH relativeFrom="margin">
                  <wp:posOffset>1996592</wp:posOffset>
                </wp:positionH>
                <wp:positionV relativeFrom="paragraph">
                  <wp:posOffset>2431338</wp:posOffset>
                </wp:positionV>
                <wp:extent cx="885139" cy="42608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8D0214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82B0B" id="Rectángulo redondeado 86" o:spid="_x0000_s1088" style="position:absolute;left:0;text-align:left;margin-left:157.2pt;margin-top:191.45pt;width:69.7pt;height:3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" filled="f" stroked="f" strokeweight="1pt">
                <v:textbox>
                  <w:txbxContent>
                    <w:p w14:paraId="68D0214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5824" behindDoc="0" locked="0" layoutInCell="1" allowOverlap="1" wp14:anchorId="77F4C22B" wp14:editId="03C9EAEE">
                <wp:simplePos x="0" y="0"/>
                <wp:positionH relativeFrom="margin">
                  <wp:posOffset>2003933</wp:posOffset>
                </wp:positionH>
                <wp:positionV relativeFrom="paragraph">
                  <wp:posOffset>2013331</wp:posOffset>
                </wp:positionV>
                <wp:extent cx="885139" cy="426085"/>
                <wp:effectExtent l="0" t="0" r="0" b="0"/>
                <wp:wrapNone/>
                <wp:docPr id="87" name="Rectángulo redondeado 8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88FE2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4C22B" id="Rectángulo redondeado 87" o:spid="_x0000_s1089" style="position:absolute;left:0;text-align:left;margin-left:157.8pt;margin-top:158.55pt;width:69.7pt;height:3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vljQ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" filled="f" stroked="f" strokeweight="1pt">
                <v:textbox>
                  <w:txbxContent>
                    <w:p w14:paraId="0888FE2F"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4800" behindDoc="0" locked="0" layoutInCell="1" allowOverlap="1" wp14:anchorId="744650F3" wp14:editId="489C65B9">
                <wp:simplePos x="0" y="0"/>
                <wp:positionH relativeFrom="margin">
                  <wp:posOffset>1148054</wp:posOffset>
                </wp:positionH>
                <wp:positionV relativeFrom="paragraph">
                  <wp:posOffset>983284</wp:posOffset>
                </wp:positionV>
                <wp:extent cx="885139" cy="426085"/>
                <wp:effectExtent l="0" t="0" r="0" b="0"/>
                <wp:wrapNone/>
                <wp:docPr id="88" name="Rectángulo redondeado 8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93A14E"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650F3" id="Rectángulo redondeado 88" o:spid="_x0000_s1090" style="position:absolute;left:0;text-align:left;margin-left:90.4pt;margin-top:77.4pt;width:69.7pt;height:3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bjAIAAFs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TtypbjAIAAFsFAAAOAAAAAAAAAAAAAAAAAC4CAABkcnMvZTJvRG9jLnhtbFBLAQIt&#10;ABQABgAIAAAAIQA3uO984AAAAAsBAAAPAAAAAAAAAAAAAAAAAOYEAABkcnMvZG93bnJldi54bWxQ&#10;SwUGAAAAAAQABADzAAAA8wUAAAAA&#10;" filled="f" stroked="f" strokeweight="1pt">
                <v:textbox>
                  <w:txbxContent>
                    <w:p w14:paraId="0F93A14E"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3776" behindDoc="0" locked="0" layoutInCell="1" allowOverlap="1" wp14:anchorId="32F75654" wp14:editId="55B7B27A">
                <wp:simplePos x="0" y="0"/>
                <wp:positionH relativeFrom="margin">
                  <wp:posOffset>1440688</wp:posOffset>
                </wp:positionH>
                <wp:positionV relativeFrom="paragraph">
                  <wp:posOffset>359410</wp:posOffset>
                </wp:positionV>
                <wp:extent cx="885139" cy="426085"/>
                <wp:effectExtent l="0" t="0" r="0" b="0"/>
                <wp:wrapNone/>
                <wp:docPr id="89" name="Rectángulo redondeado 8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258EBB"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75654" id="Rectángulo redondeado 89" o:spid="_x0000_s1091" style="position:absolute;left:0;text-align:left;margin-left:113.45pt;margin-top:28.3pt;width:69.7pt;height:3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XIiw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" filled="f" stroked="f" strokeweight="1pt">
                <v:textbox>
                  <w:txbxContent>
                    <w:p w14:paraId="55258EBB" w14:textId="77777777" w:rsidR="00B832AF"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B832AF" w:rsidRPr="002F4736" w:rsidRDefault="00B832AF"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w:t xml:space="preserve"> </w:t>
      </w:r>
    </w:p>
    <w:p w14:paraId="157801CF" w14:textId="0EA1EA9E" w:rsidR="00F85FBE" w:rsidRPr="00035842" w:rsidRDefault="00F85FBE" w:rsidP="00AD5A68">
      <w:pPr>
        <w:pStyle w:val="Textoindependiente"/>
        <w:jc w:val="both"/>
      </w:pPr>
      <w:r w:rsidRPr="00035842">
        <w:t xml:space="preserve">Aquí se visualizan los datos relacionados </w:t>
      </w:r>
      <w:r w:rsidR="00035842" w:rsidRPr="00035842">
        <w:t xml:space="preserve">a </w:t>
      </w:r>
      <w:r w:rsidRPr="00035842">
        <w:t xml:space="preserve">los todos los movimientos de cuenta generados del </w:t>
      </w:r>
      <w:r w:rsidR="00035842" w:rsidRPr="00035842">
        <w:t>proveedor</w:t>
      </w:r>
      <w:r w:rsidRPr="00035842">
        <w:t xml:space="preserve"> seleccionado.</w:t>
      </w:r>
    </w:p>
    <w:p w14:paraId="37EA220B" w14:textId="77777777" w:rsidR="00F85FBE" w:rsidRPr="00035842" w:rsidRDefault="00F85FBE" w:rsidP="00FF5E4B">
      <w:pPr>
        <w:pStyle w:val="Prrafodelista"/>
        <w:numPr>
          <w:ilvl w:val="0"/>
          <w:numId w:val="40"/>
        </w:numPr>
        <w:jc w:val="both"/>
        <w:rPr>
          <w:b/>
          <w:i/>
        </w:rPr>
      </w:pPr>
      <w:r w:rsidRPr="00035842">
        <w:t xml:space="preserve">Sección de filtrado por fecha: Se puede establecer un rango de fechas para filtrar los movimientos realizados. Las opciones disponibles son </w:t>
      </w:r>
      <w:r w:rsidRPr="00035842">
        <w:rPr>
          <w:b/>
          <w:i/>
        </w:rPr>
        <w:t>Fecha Desde</w:t>
      </w:r>
      <w:r w:rsidRPr="00035842">
        <w:t xml:space="preserve">, </w:t>
      </w:r>
      <w:r w:rsidRPr="00035842">
        <w:rPr>
          <w:b/>
          <w:i/>
        </w:rPr>
        <w:t>Fecha Hasta</w:t>
      </w:r>
      <w:r w:rsidRPr="00035842">
        <w:t xml:space="preserve"> y el Botón </w:t>
      </w:r>
      <w:r w:rsidRPr="00035842">
        <w:rPr>
          <w:b/>
          <w:i/>
        </w:rPr>
        <w:t>Aplicar</w:t>
      </w:r>
    </w:p>
    <w:p w14:paraId="2C28C12F" w14:textId="77777777" w:rsidR="00F85FBE" w:rsidRPr="00035842" w:rsidRDefault="00F85FBE" w:rsidP="00035842">
      <w:pPr>
        <w:pStyle w:val="Textoindependienteprimerasangra2"/>
        <w:ind w:left="720" w:firstLine="0"/>
        <w:jc w:val="both"/>
      </w:pPr>
      <w:r w:rsidRPr="00035842">
        <w:t>Los campos de Fechas se pueden escribir la fecha, con el formato Día/Mes/Año, o bien seleccionar una fecha desplegando el calendario al hacer clic en el botón triangular de despliegue que figura a la derecha del campo.</w:t>
      </w:r>
    </w:p>
    <w:p w14:paraId="328802F7" w14:textId="76ED2D18" w:rsidR="00F85FBE" w:rsidRPr="00035842" w:rsidRDefault="00F85FBE" w:rsidP="00035842">
      <w:pPr>
        <w:pStyle w:val="Textoindependienteprimerasangra2"/>
        <w:numPr>
          <w:ilvl w:val="0"/>
          <w:numId w:val="40"/>
        </w:numPr>
        <w:jc w:val="both"/>
      </w:pPr>
      <w:r w:rsidRPr="00035842">
        <w:t xml:space="preserve">Listado de movimientos: Visualiza el listado de todos los movimientos de cuentas que posee el </w:t>
      </w:r>
      <w:r w:rsidR="00035842" w:rsidRPr="00035842">
        <w:t>proveedor</w:t>
      </w:r>
      <w:r w:rsidRPr="00035842">
        <w:t>. Los campos visualizados en la grilla son:</w:t>
      </w:r>
      <w:r w:rsidRPr="00035842">
        <w:rPr>
          <w:b/>
          <w:i/>
        </w:rPr>
        <w:t xml:space="preserve">  Banco, Descripción, monto y Fecha Última Actualización.</w:t>
      </w:r>
    </w:p>
    <w:p w14:paraId="26E67DDF" w14:textId="77777777" w:rsidR="00F85FBE" w:rsidRPr="00035842" w:rsidRDefault="00F85FBE" w:rsidP="00FF5E4B">
      <w:pPr>
        <w:pStyle w:val="Prrafodelista"/>
        <w:numPr>
          <w:ilvl w:val="0"/>
          <w:numId w:val="40"/>
        </w:numPr>
        <w:jc w:val="both"/>
      </w:pPr>
      <w:r w:rsidRPr="00035842">
        <w:t>Control de Paginado: Visualiza la cantidad de movimientos y las páginas disponibles de navegación. Posee dos botones, para avanzar de página y para retroceder.</w:t>
      </w:r>
    </w:p>
    <w:p w14:paraId="73779A11" w14:textId="6CE939F3" w:rsidR="00F85FBE" w:rsidRDefault="00F85FBE" w:rsidP="00FF5E4B">
      <w:pPr>
        <w:pStyle w:val="Prrafodelista"/>
        <w:numPr>
          <w:ilvl w:val="0"/>
          <w:numId w:val="40"/>
        </w:numPr>
        <w:jc w:val="both"/>
      </w:pPr>
      <w:r w:rsidRPr="00035842">
        <w:t xml:space="preserve">Visor de Saldo: Visualiza lo adeudado, lo pagado y el saldo resultante entre lo adeudado y lo pagado. Si es negativo, es el saldo que </w:t>
      </w:r>
      <w:r w:rsidR="00035842" w:rsidRPr="00035842">
        <w:t xml:space="preserve">se le </w:t>
      </w:r>
      <w:r w:rsidRPr="00035842">
        <w:t xml:space="preserve">adeuda </w:t>
      </w:r>
      <w:r w:rsidR="00035842" w:rsidRPr="00035842">
        <w:t>a</w:t>
      </w:r>
      <w:r w:rsidRPr="00035842">
        <w:t xml:space="preserve">l </w:t>
      </w:r>
      <w:r w:rsidR="00035842" w:rsidRPr="00035842">
        <w:t>proveedor</w:t>
      </w:r>
      <w:r w:rsidRPr="00035842">
        <w:t>.</w:t>
      </w:r>
    </w:p>
    <w:p w14:paraId="225E93B4" w14:textId="77777777" w:rsidR="00C37BB4" w:rsidRDefault="00C37BB4" w:rsidP="00C37BB4">
      <w:pPr>
        <w:jc w:val="both"/>
      </w:pPr>
    </w:p>
    <w:p w14:paraId="76876FFE" w14:textId="77777777" w:rsidR="00C37BB4" w:rsidRDefault="00C37BB4" w:rsidP="00C37BB4">
      <w:pPr>
        <w:pStyle w:val="Textoindependiente"/>
      </w:pPr>
    </w:p>
    <w:p w14:paraId="44E069C5" w14:textId="051E070D" w:rsidR="00C37BB4" w:rsidRDefault="00C37BB4" w:rsidP="00C37BB4">
      <w:pPr>
        <w:pStyle w:val="Ttulo1"/>
        <w:numPr>
          <w:ilvl w:val="0"/>
          <w:numId w:val="30"/>
        </w:numPr>
        <w:tabs>
          <w:tab w:val="left" w:pos="3494"/>
        </w:tabs>
        <w:ind w:left="284" w:hanging="284"/>
      </w:pPr>
      <w:r>
        <w:t>modulo PRODUCTOS</w:t>
      </w:r>
    </w:p>
    <w:p w14:paraId="70468633" w14:textId="0F51194D" w:rsidR="00C37BB4" w:rsidRDefault="00C37BB4" w:rsidP="00C37BB4">
      <w:pPr>
        <w:pStyle w:val="Textoindependiente"/>
      </w:pPr>
      <w:r>
        <w:t>En el módulo Productos se puede gestionar la información referida a todos productos que gestiona el sistema, involucrados tanto en la venta como en la compra. Se puede acceder allí presionando el siguiente botón:</w:t>
      </w:r>
    </w:p>
    <w:p w14:paraId="5C975859" w14:textId="77777777" w:rsidR="00C37BB4" w:rsidRDefault="00C37BB4" w:rsidP="00C37BB4">
      <w:r>
        <w:rPr>
          <w:noProof/>
          <w:lang w:val="es-AR" w:eastAsia="es-AR"/>
        </w:rPr>
        <mc:AlternateContent>
          <mc:Choice Requires="wps">
            <w:drawing>
              <wp:inline distT="0" distB="0" distL="0" distR="0" wp14:anchorId="372047CC" wp14:editId="6C6F257D">
                <wp:extent cx="1812898" cy="461176"/>
                <wp:effectExtent l="19050" t="19050" r="16510" b="15240"/>
                <wp:docPr id="91" name="Rectángulo 9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D04FF09" w14:textId="2AA718DC" w:rsidR="00B832AF" w:rsidRPr="0060790F" w:rsidRDefault="00B832AF" w:rsidP="00C37BB4">
                            <w:pPr>
                              <w:jc w:val="center"/>
                              <w:rPr>
                                <w:b/>
                                <w:lang w:val="es-AR"/>
                              </w:rPr>
                            </w:pPr>
                            <w:r>
                              <w:rPr>
                                <w:b/>
                                <w:lang w:val="es-AR"/>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2047CC" id="Rectángulo 91" o:spid="_x0000_s109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AysQ4K1AgAA/wUAAA4A&#10;AAAAAAAAAAAAAAAALgIAAGRycy9lMm9Eb2MueG1sUEsBAi0AFAAGAAgAAAAhAHytnHPaAAAABAEA&#10;AA8AAAAAAAAAAAAAAAAADwUAAGRycy9kb3ducmV2LnhtbFBLBQYAAAAABAAEAPMAAAAWBgAAAAA=&#10;" fillcolor="#171717 [334]" strokecolor="#069859 [2406]" strokeweight="3pt">
                <v:textbox>
                  <w:txbxContent>
                    <w:p w14:paraId="4D04FF09" w14:textId="2AA718DC" w:rsidR="00B832AF" w:rsidRPr="0060790F" w:rsidRDefault="00B832AF" w:rsidP="00C37BB4">
                      <w:pPr>
                        <w:jc w:val="center"/>
                        <w:rPr>
                          <w:b/>
                          <w:lang w:val="es-AR"/>
                        </w:rPr>
                      </w:pPr>
                      <w:r>
                        <w:rPr>
                          <w:b/>
                          <w:lang w:val="es-AR"/>
                        </w:rPr>
                        <w:t>Productos</w:t>
                      </w:r>
                    </w:p>
                  </w:txbxContent>
                </v:textbox>
                <w10:anchorlock/>
              </v:rect>
            </w:pict>
          </mc:Fallback>
        </mc:AlternateContent>
      </w:r>
    </w:p>
    <w:p w14:paraId="3525380F" w14:textId="77777777" w:rsidR="00C37BB4" w:rsidRDefault="00C37BB4" w:rsidP="00C37BB4">
      <w:pPr>
        <w:pStyle w:val="Textoindependiente"/>
      </w:pPr>
      <w:r>
        <w:lastRenderedPageBreak/>
        <w:t>Se abrirá un Formulario el cual se divide en 3 partes: superior, medio e inferior.</w:t>
      </w:r>
    </w:p>
    <w:p w14:paraId="6FE4563D" w14:textId="2F3F545F" w:rsidR="00C37BB4" w:rsidRDefault="00C37BB4" w:rsidP="00C37BB4">
      <w:pPr>
        <w:pStyle w:val="Textoindependiente"/>
      </w:pPr>
      <w:r>
        <w:t>En la parte superior se encuentra el sector de Búsqueda de Productos, el cual permite filtrar la información que figura en la parte inferior.</w:t>
      </w:r>
    </w:p>
    <w:p w14:paraId="25CD443E" w14:textId="7D5C5271" w:rsidR="00C37BB4" w:rsidRDefault="00C37BB4" w:rsidP="00C37BB4">
      <w:pPr>
        <w:pStyle w:val="Textoindependiente"/>
      </w:pPr>
      <w:r>
        <w:t>La parte del medio contiene los botones que acceden a acciones o a otras interacciones con los productos que seleccionemos en la parte inferior.</w:t>
      </w:r>
    </w:p>
    <w:p w14:paraId="4EBFCF85" w14:textId="3FAE1E46" w:rsidR="00C37BB4" w:rsidRDefault="00C37BB4" w:rsidP="00C37BB4">
      <w:pPr>
        <w:pStyle w:val="Textoindependiente"/>
        <w:jc w:val="both"/>
      </w:pPr>
      <w:r>
        <w:t>En la parte inferior se encuentra el listado de todos los productos que posee el sistema. Se puede filtrar introduciendo el código de barra, o la descripción en el campo correspondiente que se encuentra en la parte superior izquierda del formulario.</w:t>
      </w:r>
    </w:p>
    <w:p w14:paraId="2F8908B8" w14:textId="6DD13886" w:rsidR="00C37BB4" w:rsidRDefault="00C37BB4" w:rsidP="00C37BB4">
      <w:pPr>
        <w:pStyle w:val="Textoindependiente"/>
        <w:rPr>
          <w:noProof/>
          <w:lang w:val="es-AR" w:eastAsia="es-AR"/>
        </w:rPr>
      </w:pPr>
      <w:r>
        <w:t>El formulario de Gestor de Productos es el siguiente:</w:t>
      </w:r>
      <w:r w:rsidRPr="002F4736">
        <w:rPr>
          <w:noProof/>
          <w:lang w:val="es-AR" w:eastAsia="es-AR"/>
        </w:rPr>
        <w:t xml:space="preserve"> </w:t>
      </w:r>
    </w:p>
    <w:p w14:paraId="35AB3267" w14:textId="77777777" w:rsidR="00C37BB4" w:rsidRDefault="00C37BB4" w:rsidP="00C37BB4">
      <w:pPr>
        <w:jc w:val="both"/>
      </w:pPr>
    </w:p>
    <w:p w14:paraId="03B95F1B" w14:textId="48D36FC7" w:rsidR="00C37BB4" w:rsidRPr="00035842" w:rsidRDefault="00752625" w:rsidP="00C37BB4">
      <w:pPr>
        <w:jc w:val="both"/>
      </w:pPr>
      <w:r w:rsidRPr="00F85FBE">
        <w:rPr>
          <w:noProof/>
          <w:color w:val="FF0000"/>
          <w:lang w:val="es-AR" w:eastAsia="es-AR"/>
        </w:rPr>
        <mc:AlternateContent>
          <mc:Choice Requires="wps">
            <w:drawing>
              <wp:anchor distT="0" distB="0" distL="114300" distR="114300" simplePos="0" relativeHeight="251737088" behindDoc="0" locked="0" layoutInCell="1" allowOverlap="1" wp14:anchorId="106EDD15" wp14:editId="3310C61D">
                <wp:simplePos x="0" y="0"/>
                <wp:positionH relativeFrom="margin">
                  <wp:posOffset>504825</wp:posOffset>
                </wp:positionH>
                <wp:positionV relativeFrom="paragraph">
                  <wp:posOffset>2893060</wp:posOffset>
                </wp:positionV>
                <wp:extent cx="809625" cy="426085"/>
                <wp:effectExtent l="0" t="0" r="0" b="0"/>
                <wp:wrapNone/>
                <wp:docPr id="100" name="Rectángulo redondeado 100"/>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C9A0836" w14:textId="2E572022"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EDD15" id="Rectángulo redondeado 100" o:spid="_x0000_s1093" style="position:absolute;left:0;text-align:left;margin-left:39.75pt;margin-top:227.8pt;width:63.75pt;height:33.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" filled="f" stroked="f" strokeweight="1pt">
                <v:textbox>
                  <w:txbxContent>
                    <w:p w14:paraId="1C9A0836" w14:textId="2E572022"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5040" behindDoc="0" locked="0" layoutInCell="1" allowOverlap="1" wp14:anchorId="4F39877A" wp14:editId="6009EA64">
                <wp:simplePos x="0" y="0"/>
                <wp:positionH relativeFrom="margin">
                  <wp:posOffset>-123825</wp:posOffset>
                </wp:positionH>
                <wp:positionV relativeFrom="paragraph">
                  <wp:posOffset>1740535</wp:posOffset>
                </wp:positionV>
                <wp:extent cx="809625" cy="426085"/>
                <wp:effectExtent l="0" t="0" r="0" b="0"/>
                <wp:wrapNone/>
                <wp:docPr id="99" name="Rectángulo redondeado 99"/>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049DC03" w14:textId="4A06D7B9"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9877A" id="Rectángulo redondeado 99" o:spid="_x0000_s1094" style="position:absolute;left:0;text-align:left;margin-left:-9.75pt;margin-top:137.05pt;width:63.75pt;height:3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" filled="f" stroked="f" strokeweight="1pt">
                <v:textbox>
                  <w:txbxContent>
                    <w:p w14:paraId="2049DC03" w14:textId="4A06D7B9"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2992" behindDoc="0" locked="0" layoutInCell="1" allowOverlap="1" wp14:anchorId="5E93DBF3" wp14:editId="23AF7086">
                <wp:simplePos x="0" y="0"/>
                <wp:positionH relativeFrom="margin">
                  <wp:align>left</wp:align>
                </wp:positionH>
                <wp:positionV relativeFrom="paragraph">
                  <wp:posOffset>890270</wp:posOffset>
                </wp:positionV>
                <wp:extent cx="5514975" cy="426085"/>
                <wp:effectExtent l="0" t="0" r="0" b="0"/>
                <wp:wrapNone/>
                <wp:docPr id="98" name="Rectángulo redondeado 98"/>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FCAB52" w14:textId="64A37D9C"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3DBF3" id="Rectángulo redondeado 98" o:spid="_x0000_s1095" style="position:absolute;left:0;text-align:left;margin-left:0;margin-top:70.1pt;width:434.25pt;height:33.5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" filled="f" stroked="f" strokeweight="1pt">
                <v:textbox>
                  <w:txbxContent>
                    <w:p w14:paraId="08FCAB52" w14:textId="64A37D9C"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0944" behindDoc="0" locked="0" layoutInCell="1" allowOverlap="1" wp14:anchorId="4977B007" wp14:editId="2DD3A261">
                <wp:simplePos x="0" y="0"/>
                <wp:positionH relativeFrom="margin">
                  <wp:align>right</wp:align>
                </wp:positionH>
                <wp:positionV relativeFrom="paragraph">
                  <wp:posOffset>190500</wp:posOffset>
                </wp:positionV>
                <wp:extent cx="5514975" cy="426085"/>
                <wp:effectExtent l="0" t="0" r="0" b="0"/>
                <wp:wrapNone/>
                <wp:docPr id="93" name="Rectángulo redondeado 93"/>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02526A7" w14:textId="3CBBC5B8"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7B007" id="Rectángulo redondeado 93" o:spid="_x0000_s1096" style="position:absolute;left:0;text-align:left;margin-left:383.05pt;margin-top:15pt;width:434.25pt;height:33.5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" filled="f" stroked="f" strokeweight="1pt">
                <v:textbox>
                  <w:txbxContent>
                    <w:p w14:paraId="302526A7" w14:textId="3CBBC5B8"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8896" behindDoc="0" locked="0" layoutInCell="1" allowOverlap="1" wp14:anchorId="55C1B38C" wp14:editId="7273FFCE">
                <wp:simplePos x="0" y="0"/>
                <wp:positionH relativeFrom="margin">
                  <wp:posOffset>-38100</wp:posOffset>
                </wp:positionH>
                <wp:positionV relativeFrom="paragraph">
                  <wp:posOffset>464185</wp:posOffset>
                </wp:positionV>
                <wp:extent cx="5514975" cy="426085"/>
                <wp:effectExtent l="0" t="0" r="0" b="0"/>
                <wp:wrapNone/>
                <wp:docPr id="92" name="Rectángulo redondeado 92"/>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FEF210" w14:textId="2EB9FB43"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1B38C" id="Rectángulo redondeado 92" o:spid="_x0000_s1097" style="position:absolute;left:0;text-align:left;margin-left:-3pt;margin-top:36.55pt;width:434.25pt;height:33.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" filled="f" stroked="f" strokeweight="1pt">
                <v:textbox>
                  <w:txbxContent>
                    <w:p w14:paraId="0FFEF210" w14:textId="2EB9FB43" w:rsidR="00B832AF"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B832AF" w:rsidRPr="002F4736" w:rsidRDefault="00B832AF"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C37BB4">
        <w:rPr>
          <w:noProof/>
          <w:lang w:val="es-AR" w:eastAsia="es-AR"/>
        </w:rPr>
        <w:drawing>
          <wp:inline distT="0" distB="0" distL="0" distR="0" wp14:anchorId="06DE0FDB" wp14:editId="08F81E45">
            <wp:extent cx="5732145" cy="3222625"/>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222625"/>
                    </a:xfrm>
                    <a:prstGeom prst="rect">
                      <a:avLst/>
                    </a:prstGeom>
                  </pic:spPr>
                </pic:pic>
              </a:graphicData>
            </a:graphic>
          </wp:inline>
        </w:drawing>
      </w:r>
    </w:p>
    <w:p w14:paraId="298B1DFA" w14:textId="598C288A" w:rsidR="00AE57EC" w:rsidRDefault="00AE57EC" w:rsidP="009B7D3E">
      <w:pPr>
        <w:pStyle w:val="Prrafodelista"/>
        <w:numPr>
          <w:ilvl w:val="0"/>
          <w:numId w:val="41"/>
        </w:numPr>
        <w:jc w:val="both"/>
      </w:pPr>
      <w:r>
        <w:t xml:space="preserve">Búsqueda por Código </w:t>
      </w:r>
      <w:r w:rsidR="00DE0D2A">
        <w:t>de barra</w:t>
      </w:r>
      <w:r>
        <w:t xml:space="preserve">: Permite filtrar el listado de </w:t>
      </w:r>
      <w:r w:rsidR="00DE0D2A">
        <w:t>productos</w:t>
      </w:r>
      <w:r>
        <w:t xml:space="preserve"> ingresando el código </w:t>
      </w:r>
      <w:r w:rsidR="00DE0D2A">
        <w:t xml:space="preserve">de barra </w:t>
      </w:r>
      <w:r>
        <w:t>qu</w:t>
      </w:r>
      <w:r w:rsidR="00DE0D2A">
        <w:t>e hace referencia a cada producto</w:t>
      </w:r>
      <w:r>
        <w:t>.</w:t>
      </w:r>
    </w:p>
    <w:p w14:paraId="5909C667" w14:textId="34FBA01B" w:rsidR="00AE57EC" w:rsidRDefault="00AE57EC" w:rsidP="009B7D3E">
      <w:pPr>
        <w:pStyle w:val="Prrafodelista"/>
        <w:numPr>
          <w:ilvl w:val="0"/>
          <w:numId w:val="41"/>
        </w:numPr>
        <w:jc w:val="both"/>
      </w:pPr>
      <w:r>
        <w:t xml:space="preserve">Búsqueda por </w:t>
      </w:r>
      <w:r w:rsidR="009B7D3E">
        <w:t>Descripción</w:t>
      </w:r>
      <w:r>
        <w:t xml:space="preserve">: Permite filtrar el listado de </w:t>
      </w:r>
      <w:r w:rsidR="009B7D3E">
        <w:t>productos</w:t>
      </w:r>
      <w:r>
        <w:t xml:space="preserve"> ingresando </w:t>
      </w:r>
      <w:r w:rsidR="009B7D3E">
        <w:t>la descripción o alguna parte de la descripción del producto.</w:t>
      </w:r>
    </w:p>
    <w:p w14:paraId="670D3B4D" w14:textId="30E63F69" w:rsidR="00AE57EC" w:rsidRDefault="00AE57EC" w:rsidP="009B7D3E">
      <w:pPr>
        <w:pStyle w:val="Prrafodelista"/>
        <w:numPr>
          <w:ilvl w:val="0"/>
          <w:numId w:val="41"/>
        </w:numPr>
        <w:jc w:val="both"/>
      </w:pPr>
      <w:r>
        <w:t xml:space="preserve">Búsqueda por Tipo: Permite filtrar el listado de </w:t>
      </w:r>
      <w:r w:rsidR="009B7D3E">
        <w:t xml:space="preserve">productos </w:t>
      </w:r>
      <w:r>
        <w:t xml:space="preserve">ingresando el tipo de </w:t>
      </w:r>
      <w:r w:rsidR="009B7D3E">
        <w:t>producto</w:t>
      </w:r>
      <w:r>
        <w:t>.</w:t>
      </w:r>
      <w:r w:rsidR="009B7D3E">
        <w:t xml:space="preserve"> Se despliegan las opciones haciendo clic en el triángulo que figura a la derecha.</w:t>
      </w:r>
    </w:p>
    <w:p w14:paraId="01A8E9AB" w14:textId="006B857B" w:rsidR="00AE57EC" w:rsidRDefault="009B7D3E" w:rsidP="009B7D3E">
      <w:pPr>
        <w:pStyle w:val="Prrafodelista"/>
        <w:numPr>
          <w:ilvl w:val="0"/>
          <w:numId w:val="41"/>
        </w:numPr>
        <w:jc w:val="both"/>
      </w:pPr>
      <w:r>
        <w:t xml:space="preserve">Guardar Precios en Balanza: abre un </w:t>
      </w:r>
      <w:r w:rsidR="0054614C">
        <w:t>cuadro de mensaje preguntando si desea guardar</w:t>
      </w:r>
      <w:r>
        <w:t xml:space="preserve"> los precios</w:t>
      </w:r>
      <w:r w:rsidR="0054614C">
        <w:t xml:space="preserve"> </w:t>
      </w:r>
      <w:r>
        <w:t xml:space="preserve">de </w:t>
      </w:r>
      <w:r w:rsidR="0054614C">
        <w:t xml:space="preserve">los productos en la </w:t>
      </w:r>
      <w:r>
        <w:t>balanza Systel.</w:t>
      </w:r>
    </w:p>
    <w:p w14:paraId="4818FFCA" w14:textId="27CCF212" w:rsidR="00AE57EC" w:rsidRDefault="00AE57EC" w:rsidP="009B7D3E">
      <w:pPr>
        <w:pStyle w:val="Prrafodelista"/>
        <w:numPr>
          <w:ilvl w:val="0"/>
          <w:numId w:val="41"/>
        </w:numPr>
        <w:jc w:val="both"/>
      </w:pPr>
      <w:r>
        <w:t xml:space="preserve">Agregar </w:t>
      </w:r>
      <w:r w:rsidR="009216AB">
        <w:t>Producto</w:t>
      </w:r>
      <w:r>
        <w:t xml:space="preserve">: Abre un formulario el cual permite agregar los datos de un </w:t>
      </w:r>
      <w:r w:rsidR="009216AB">
        <w:t>producto</w:t>
      </w:r>
      <w:r>
        <w:t xml:space="preserve"> nuevo.</w:t>
      </w:r>
    </w:p>
    <w:p w14:paraId="0219CAD8" w14:textId="2B5E11BC" w:rsidR="00AE57EC" w:rsidRDefault="00AE57EC" w:rsidP="009B7D3E">
      <w:pPr>
        <w:pStyle w:val="Prrafodelista"/>
        <w:numPr>
          <w:ilvl w:val="0"/>
          <w:numId w:val="41"/>
        </w:numPr>
        <w:jc w:val="both"/>
      </w:pPr>
      <w:r>
        <w:t xml:space="preserve">Editar: Abre un formulario el cual permite editar los datos del </w:t>
      </w:r>
      <w:r w:rsidR="009216AB">
        <w:t>producto</w:t>
      </w:r>
      <w:r>
        <w:t xml:space="preserve"> seleccionado en el listado.</w:t>
      </w:r>
    </w:p>
    <w:p w14:paraId="328772F9" w14:textId="2509A640" w:rsidR="00AE57EC" w:rsidRDefault="00AE57EC" w:rsidP="009B7D3E">
      <w:pPr>
        <w:pStyle w:val="Prrafodelista"/>
        <w:numPr>
          <w:ilvl w:val="0"/>
          <w:numId w:val="41"/>
        </w:numPr>
        <w:jc w:val="both"/>
      </w:pPr>
      <w:r>
        <w:t xml:space="preserve">Eliminar: Permite dar de baja el </w:t>
      </w:r>
      <w:r w:rsidR="009216AB">
        <w:t>producto</w:t>
      </w:r>
      <w:r>
        <w:t xml:space="preserve"> seleccionado, quitándolo de la lista de los </w:t>
      </w:r>
      <w:r w:rsidR="009216AB">
        <w:t>productos</w:t>
      </w:r>
      <w:r>
        <w:t xml:space="preserve"> para realizar las operaciones normales del sistema.</w:t>
      </w:r>
    </w:p>
    <w:p w14:paraId="11527E46" w14:textId="1438CB26" w:rsidR="00AE57EC" w:rsidRDefault="00AE57EC" w:rsidP="009B7D3E">
      <w:pPr>
        <w:pStyle w:val="Prrafodelista"/>
        <w:numPr>
          <w:ilvl w:val="0"/>
          <w:numId w:val="41"/>
        </w:numPr>
        <w:jc w:val="both"/>
      </w:pPr>
      <w:r>
        <w:t xml:space="preserve">Ver: Abre un formulario el cual permite visualizar los datos del </w:t>
      </w:r>
      <w:r w:rsidR="009216AB">
        <w:t>producto</w:t>
      </w:r>
      <w:r>
        <w:t xml:space="preserve"> seleccionado en el listado.</w:t>
      </w:r>
    </w:p>
    <w:p w14:paraId="24C2F64F" w14:textId="3B5F751B" w:rsidR="00AE57EC" w:rsidRDefault="009216AB" w:rsidP="009B7D3E">
      <w:pPr>
        <w:pStyle w:val="Prrafodelista"/>
        <w:numPr>
          <w:ilvl w:val="0"/>
          <w:numId w:val="41"/>
        </w:numPr>
        <w:jc w:val="both"/>
      </w:pPr>
      <w:r>
        <w:lastRenderedPageBreak/>
        <w:t>Histórico Precios</w:t>
      </w:r>
      <w:r w:rsidR="00AE57EC">
        <w:t xml:space="preserve">: Abre un formulario el cual permite </w:t>
      </w:r>
      <w:r>
        <w:t xml:space="preserve">visualizar el historial de cambios de precios que tuvo el producto seleccionado </w:t>
      </w:r>
      <w:r w:rsidR="00AE57EC">
        <w:t>en el listado.</w:t>
      </w:r>
    </w:p>
    <w:p w14:paraId="1358B7F3" w14:textId="01763A3E" w:rsidR="009216AB" w:rsidRDefault="009216AB" w:rsidP="009B7D3E">
      <w:pPr>
        <w:pStyle w:val="Prrafodelista"/>
        <w:numPr>
          <w:ilvl w:val="0"/>
          <w:numId w:val="41"/>
        </w:numPr>
        <w:jc w:val="both"/>
      </w:pPr>
      <w:r>
        <w:t>Ubicación: Abre un formulario el cual permite visualizar todas las ubicaciones en las que se encuentra el producto seleccionado en el listado.</w:t>
      </w:r>
    </w:p>
    <w:p w14:paraId="666FF4FC" w14:textId="2810CF9F" w:rsidR="00AE57EC" w:rsidRDefault="00AE57EC" w:rsidP="009B7D3E">
      <w:pPr>
        <w:pStyle w:val="Prrafodelista"/>
        <w:numPr>
          <w:ilvl w:val="0"/>
          <w:numId w:val="41"/>
        </w:numPr>
        <w:jc w:val="both"/>
      </w:pPr>
      <w:r>
        <w:t xml:space="preserve">Visualiza el listado de todos los </w:t>
      </w:r>
      <w:r w:rsidR="009216AB">
        <w:t xml:space="preserve">productos </w:t>
      </w:r>
      <w:r>
        <w:t>que posee e</w:t>
      </w:r>
      <w:r w:rsidR="009216AB">
        <w:t>l sistema.</w:t>
      </w:r>
      <w:r>
        <w:t xml:space="preserve">Los campos visualizados en la grilla son: </w:t>
      </w:r>
      <w:r w:rsidR="00CF20E4">
        <w:rPr>
          <w:b/>
          <w:i/>
        </w:rPr>
        <w:t>Código de barra, Descripción Breve, Tipo de Producto, Precio, Cantidad (en stock) y Descripción larga</w:t>
      </w:r>
      <w:r>
        <w:t>.</w:t>
      </w:r>
    </w:p>
    <w:p w14:paraId="701661E7" w14:textId="77777777" w:rsidR="00AE57EC" w:rsidRDefault="00AE57EC" w:rsidP="009B7D3E">
      <w:pPr>
        <w:pStyle w:val="Prrafodelista"/>
        <w:numPr>
          <w:ilvl w:val="0"/>
          <w:numId w:val="41"/>
        </w:numPr>
        <w:jc w:val="both"/>
      </w:pPr>
      <w:r>
        <w:t>Mensajero: Aquí se visualizan los mensajes que emite el formulario, indicando cualquier notificación referida a la acción que se está llevando a cabo.</w:t>
      </w:r>
    </w:p>
    <w:p w14:paraId="25B6CC83" w14:textId="5513D988" w:rsidR="00AE57EC" w:rsidRDefault="00AE57EC" w:rsidP="00AE57EC">
      <w:pPr>
        <w:pStyle w:val="Ttulo1"/>
        <w:numPr>
          <w:ilvl w:val="1"/>
          <w:numId w:val="30"/>
        </w:numPr>
      </w:pPr>
      <w:r>
        <w:t xml:space="preserve">AGREGAR un nuevo </w:t>
      </w:r>
      <w:r w:rsidR="00CF20E4">
        <w:t>PRODUCTO</w:t>
      </w:r>
    </w:p>
    <w:p w14:paraId="70D07F26" w14:textId="77777777" w:rsidR="00AE57EC" w:rsidRDefault="00AE57EC" w:rsidP="00AE57EC"/>
    <w:p w14:paraId="09AAD28A" w14:textId="77777777" w:rsidR="00AE57EC" w:rsidRDefault="00AE57EC" w:rsidP="00AE57EC">
      <w:pPr>
        <w:pStyle w:val="Textoindependiente"/>
      </w:pPr>
      <w:r>
        <w:rPr>
          <w:noProof/>
          <w:lang w:val="es-AR" w:eastAsia="es-AR"/>
        </w:rPr>
        <mc:AlternateContent>
          <mc:Choice Requires="wps">
            <w:drawing>
              <wp:anchor distT="0" distB="0" distL="114300" distR="114300" simplePos="0" relativeHeight="251739136" behindDoc="0" locked="0" layoutInCell="1" allowOverlap="1" wp14:anchorId="1C13FD40" wp14:editId="45E739A5">
                <wp:simplePos x="0" y="0"/>
                <wp:positionH relativeFrom="column">
                  <wp:posOffset>1391539</wp:posOffset>
                </wp:positionH>
                <wp:positionV relativeFrom="paragraph">
                  <wp:posOffset>93091</wp:posOffset>
                </wp:positionV>
                <wp:extent cx="271780" cy="300990"/>
                <wp:effectExtent l="0" t="0" r="0" b="0"/>
                <wp:wrapNone/>
                <wp:docPr id="101" name="Más 101"/>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7877D" id="Más 101" o:spid="_x0000_s1026" style="position:absolute;margin-left:109.55pt;margin-top:7.35pt;width:21.4pt;height:23.7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NnqgIAAKY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" path="m36024,144292r93663,l129687,39896r12406,l142093,144292r93663,l235756,156698r-93663,l142093,261094r-12406,l129687,156698r-93663,l36024,144292xe" strokecolor="#05995a [3215]" strokeweight="1pt">
                <v:fill r:id="rId38"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529B4E06" wp14:editId="2B0D2947">
                <wp:extent cx="1812898" cy="461176"/>
                <wp:effectExtent l="19050" t="19050" r="16510" b="15240"/>
                <wp:docPr id="102" name="Rectángulo 10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A73749F" w14:textId="56264701" w:rsidR="00B832AF" w:rsidRPr="0060790F" w:rsidRDefault="00B832AF" w:rsidP="00AE57EC">
                            <w:pPr>
                              <w:jc w:val="center"/>
                              <w:rPr>
                                <w:b/>
                                <w:lang w:val="es-AR"/>
                              </w:rPr>
                            </w:pPr>
                            <w:r>
                              <w:rPr>
                                <w:b/>
                                <w:lang w:val="es-AR"/>
                              </w:rPr>
                              <w:t>Agregar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9B4E06" id="Rectángulo 102" o:spid="_x0000_s109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7MQ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y07MQtgIAAAEGAAAO&#10;AAAAAAAAAAAAAAAAAC4CAABkcnMvZTJvRG9jLnhtbFBLAQItABQABgAIAAAAIQB8rZxz2gAAAAQB&#10;AAAPAAAAAAAAAAAAAAAAABAFAABkcnMvZG93bnJldi54bWxQSwUGAAAAAAQABADzAAAAFwYAAAAA&#10;" fillcolor="#171717 [334]" strokecolor="#069859 [2406]" strokeweight="3pt">
                <v:textbox>
                  <w:txbxContent>
                    <w:p w14:paraId="4A73749F" w14:textId="56264701" w:rsidR="00B832AF" w:rsidRPr="0060790F" w:rsidRDefault="00B832AF" w:rsidP="00AE57EC">
                      <w:pPr>
                        <w:jc w:val="center"/>
                        <w:rPr>
                          <w:b/>
                          <w:lang w:val="es-AR"/>
                        </w:rPr>
                      </w:pPr>
                      <w:r>
                        <w:rPr>
                          <w:b/>
                          <w:lang w:val="es-AR"/>
                        </w:rPr>
                        <w:t>Agregar Producto</w:t>
                      </w:r>
                    </w:p>
                  </w:txbxContent>
                </v:textbox>
                <w10:anchorlock/>
              </v:rect>
            </w:pict>
          </mc:Fallback>
        </mc:AlternateContent>
      </w:r>
      <w:r>
        <w:t xml:space="preserve">   se abrirá el siguiente formulario:</w:t>
      </w:r>
    </w:p>
    <w:p w14:paraId="795BA3D0" w14:textId="54D710C4" w:rsidR="00AE57EC" w:rsidRDefault="00D74247" w:rsidP="00AE57EC">
      <w:pPr>
        <w:jc w:val="center"/>
      </w:pPr>
      <w:r>
        <w:rPr>
          <w:noProof/>
          <w:lang w:val="es-AR" w:eastAsia="es-AR"/>
        </w:rPr>
        <w:drawing>
          <wp:inline distT="0" distB="0" distL="0" distR="0" wp14:anchorId="6C1285AE" wp14:editId="14BDEA6D">
            <wp:extent cx="3810000" cy="4756642"/>
            <wp:effectExtent l="0" t="0" r="0" b="63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418" r="27550"/>
                    <a:stretch/>
                  </pic:blipFill>
                  <pic:spPr bwMode="auto">
                    <a:xfrm>
                      <a:off x="0" y="0"/>
                      <a:ext cx="3817175" cy="4765600"/>
                    </a:xfrm>
                    <a:prstGeom prst="rect">
                      <a:avLst/>
                    </a:prstGeom>
                    <a:ln>
                      <a:noFill/>
                    </a:ln>
                    <a:extLst>
                      <a:ext uri="{53640926-AAD7-44D8-BBD7-CCE9431645EC}">
                        <a14:shadowObscured xmlns:a14="http://schemas.microsoft.com/office/drawing/2010/main"/>
                      </a:ext>
                    </a:extLst>
                  </pic:spPr>
                </pic:pic>
              </a:graphicData>
            </a:graphic>
          </wp:inline>
        </w:drawing>
      </w:r>
    </w:p>
    <w:p w14:paraId="4BA85ECB" w14:textId="7E581A61" w:rsidR="00AE57EC" w:rsidRDefault="00AE57EC" w:rsidP="00AE57EC">
      <w:pPr>
        <w:pStyle w:val="Textoindependiente"/>
      </w:pPr>
      <w:r>
        <w:t xml:space="preserve">Aquí se completan los datos necesarios para dar de alta a un </w:t>
      </w:r>
      <w:r w:rsidR="00D74247">
        <w:t>producto</w:t>
      </w:r>
      <w:r>
        <w:t xml:space="preserve"> en el sistema.</w:t>
      </w:r>
    </w:p>
    <w:p w14:paraId="7B9F12AA" w14:textId="77777777" w:rsidR="00D74247" w:rsidRDefault="00AE57EC" w:rsidP="00AE57EC">
      <w:pPr>
        <w:pStyle w:val="Textoindependiente"/>
      </w:pPr>
      <w:r>
        <w:t xml:space="preserve">Los campos detallados en el alta de </w:t>
      </w:r>
      <w:r w:rsidR="00D74247">
        <w:t>producto</w:t>
      </w:r>
      <w:r>
        <w:t xml:space="preserve"> son: </w:t>
      </w:r>
    </w:p>
    <w:p w14:paraId="2CE4FA09" w14:textId="30AFD49E" w:rsidR="00D74247" w:rsidRDefault="00AE57EC" w:rsidP="00D74247">
      <w:pPr>
        <w:pStyle w:val="Textoindependiente"/>
        <w:numPr>
          <w:ilvl w:val="0"/>
          <w:numId w:val="42"/>
        </w:numPr>
      </w:pPr>
      <w:r w:rsidRPr="008C613A">
        <w:lastRenderedPageBreak/>
        <w:t xml:space="preserve">Tipo de </w:t>
      </w:r>
      <w:r w:rsidR="00D74247">
        <w:t xml:space="preserve">Producto: </w:t>
      </w:r>
      <w:r>
        <w:t>se debe selec</w:t>
      </w:r>
      <w:r w:rsidR="00D74247">
        <w:t>cionar de los tipos disponibles, desplegando las opciones haciendo clic en el triángulo que figura a la derecha.</w:t>
      </w:r>
    </w:p>
    <w:p w14:paraId="46C20ADB" w14:textId="7E085070" w:rsidR="00D74247" w:rsidRPr="00C028B1" w:rsidRDefault="00D74247" w:rsidP="00C028B1">
      <w:pPr>
        <w:pStyle w:val="Prrafodelista"/>
        <w:numPr>
          <w:ilvl w:val="0"/>
          <w:numId w:val="42"/>
        </w:numPr>
        <w:spacing w:after="0"/>
        <w:rPr>
          <w:rFonts w:cs="Arial"/>
          <w:lang w:val="es-AR"/>
        </w:rPr>
      </w:pPr>
      <w:r>
        <w:t xml:space="preserve">Código de barra: se debe ingresar el código de PLU que tendrá el producto. Se compone de </w:t>
      </w:r>
      <w:r w:rsidRPr="00C028B1">
        <w:rPr>
          <w:rFonts w:ascii="Arial" w:hAnsi="Arial" w:cs="Arial"/>
        </w:rPr>
        <w:t>5</w:t>
      </w:r>
      <w:r>
        <w:t xml:space="preserve"> dígitos. Ej.: </w:t>
      </w:r>
      <w:r w:rsidRPr="00C028B1">
        <w:rPr>
          <w:rFonts w:ascii="Arial" w:hAnsi="Arial" w:cs="Arial"/>
          <w:lang w:val="es-AR"/>
        </w:rPr>
        <w:t>20</w:t>
      </w:r>
      <w:r w:rsidRPr="00C028B1">
        <w:rPr>
          <w:rFonts w:ascii="Arial" w:hAnsi="Arial" w:cs="Arial"/>
          <w:b/>
          <w:lang w:val="es-AR"/>
        </w:rPr>
        <w:t>11300</w:t>
      </w:r>
      <w:r w:rsidRPr="00C028B1">
        <w:rPr>
          <w:rFonts w:ascii="Arial" w:hAnsi="Arial" w:cs="Arial"/>
          <w:lang w:val="es-AR"/>
        </w:rPr>
        <w:t xml:space="preserve">311912. </w:t>
      </w:r>
      <w:r w:rsidRPr="00C028B1">
        <w:rPr>
          <w:rFonts w:cs="Arial"/>
          <w:lang w:val="es-AR"/>
        </w:rPr>
        <w:t xml:space="preserve">Aquí el PLU es </w:t>
      </w:r>
      <w:r w:rsidRPr="00C028B1">
        <w:rPr>
          <w:rFonts w:ascii="Arial" w:hAnsi="Arial" w:cs="Arial"/>
          <w:lang w:val="es-AR"/>
        </w:rPr>
        <w:t>11300.</w:t>
      </w:r>
      <w:r w:rsidRPr="00C028B1">
        <w:rPr>
          <w:rFonts w:cs="Arial"/>
          <w:lang w:val="es-AR"/>
        </w:rPr>
        <w:t xml:space="preserve"> Por</w:t>
      </w:r>
      <w:r w:rsidRPr="00C028B1">
        <w:rPr>
          <w:rFonts w:ascii="Arial" w:hAnsi="Arial" w:cs="Arial"/>
          <w:lang w:val="es-AR"/>
        </w:rPr>
        <w:t xml:space="preserve"> </w:t>
      </w:r>
      <w:r w:rsidRPr="00C028B1">
        <w:rPr>
          <w:rFonts w:cs="Arial"/>
          <w:lang w:val="es-AR"/>
        </w:rPr>
        <w:t xml:space="preserve">lo que debería ingresar a partir del </w:t>
      </w:r>
      <w:r w:rsidRPr="00C028B1">
        <w:rPr>
          <w:rFonts w:ascii="Arial" w:hAnsi="Arial" w:cs="Arial"/>
          <w:lang w:val="es-AR"/>
        </w:rPr>
        <w:t>3</w:t>
      </w:r>
      <w:r w:rsidR="00B955E5" w:rsidRPr="00C028B1">
        <w:rPr>
          <w:rFonts w:cs="Arial"/>
          <w:lang w:val="es-AR"/>
        </w:rPr>
        <w:t>°</w:t>
      </w:r>
      <w:r w:rsidRPr="00C028B1">
        <w:rPr>
          <w:rFonts w:cs="Arial"/>
          <w:lang w:val="es-AR"/>
        </w:rPr>
        <w:t xml:space="preserve"> dígito hasta el </w:t>
      </w:r>
      <w:r w:rsidR="00B955E5" w:rsidRPr="00C028B1">
        <w:rPr>
          <w:rFonts w:ascii="Arial" w:hAnsi="Arial" w:cs="Arial"/>
          <w:lang w:val="es-AR"/>
        </w:rPr>
        <w:t>7</w:t>
      </w:r>
      <w:r w:rsidR="00B955E5" w:rsidRPr="00C028B1">
        <w:rPr>
          <w:rFonts w:cs="Arial"/>
          <w:lang w:val="es-AR"/>
        </w:rPr>
        <w:t>° dígito.</w:t>
      </w:r>
    </w:p>
    <w:p w14:paraId="1586A0D1" w14:textId="47960118" w:rsidR="00D74247" w:rsidRDefault="00D74247" w:rsidP="00D74247">
      <w:pPr>
        <w:pStyle w:val="Textoindependiente"/>
        <w:numPr>
          <w:ilvl w:val="0"/>
          <w:numId w:val="42"/>
        </w:numPr>
      </w:pPr>
      <w:r>
        <w:t>Precio:</w:t>
      </w:r>
      <w:r w:rsidR="00B955E5">
        <w:t xml:space="preserve"> se debe ingresar el valor del producto. Acepta enteros y decimales utilizando como separador el punto (tecla del punto que está en el teclado numérico a la derecha del cero).</w:t>
      </w:r>
    </w:p>
    <w:p w14:paraId="30F02C75" w14:textId="7E876120" w:rsidR="00D74247" w:rsidRDefault="00D74247" w:rsidP="00D74247">
      <w:pPr>
        <w:pStyle w:val="Textoindependiente"/>
        <w:numPr>
          <w:ilvl w:val="0"/>
          <w:numId w:val="42"/>
        </w:numPr>
      </w:pPr>
      <w:r>
        <w:t>Descripción Breve:</w:t>
      </w:r>
      <w:r w:rsidR="00B955E5">
        <w:t xml:space="preserve"> </w:t>
      </w:r>
      <w:r w:rsidR="001A64F6">
        <w:t xml:space="preserve">Aquí se ingresa el </w:t>
      </w:r>
      <w:r w:rsidR="00B955E5">
        <w:t>Nombre corto del producto.</w:t>
      </w:r>
    </w:p>
    <w:p w14:paraId="072E999F" w14:textId="2659892D" w:rsidR="00D74247" w:rsidRDefault="00D74247" w:rsidP="00D74247">
      <w:pPr>
        <w:pStyle w:val="Textoindependiente"/>
        <w:numPr>
          <w:ilvl w:val="0"/>
          <w:numId w:val="42"/>
        </w:numPr>
      </w:pPr>
      <w:r>
        <w:t>Descripción larga:</w:t>
      </w:r>
      <w:r w:rsidR="001A64F6">
        <w:t xml:space="preserve"> Aquí se puede ingresar una descripción más larga del producto.</w:t>
      </w:r>
    </w:p>
    <w:p w14:paraId="147A4723" w14:textId="50102332" w:rsidR="00D74247" w:rsidRDefault="00D74247" w:rsidP="00D74247">
      <w:pPr>
        <w:pStyle w:val="Textoindependiente"/>
        <w:numPr>
          <w:ilvl w:val="0"/>
          <w:numId w:val="42"/>
        </w:numPr>
      </w:pPr>
      <w:r>
        <w:t>Cantidad</w:t>
      </w:r>
      <w:r w:rsidR="001A64F6">
        <w:t>: Valor numérico que indica la cantidad de existencias que hay del producto en todos los depósitos.</w:t>
      </w:r>
    </w:p>
    <w:p w14:paraId="154971E2" w14:textId="16231CF1" w:rsidR="00AE57EC" w:rsidRDefault="00D74247" w:rsidP="00D74247">
      <w:pPr>
        <w:pStyle w:val="Textoindependiente"/>
        <w:numPr>
          <w:ilvl w:val="0"/>
          <w:numId w:val="42"/>
        </w:numPr>
      </w:pPr>
      <w:r>
        <w:t>Cantidad Entregada.</w:t>
      </w:r>
      <w:r w:rsidR="001A64F6">
        <w:t xml:space="preserve"> </w:t>
      </w:r>
      <w:r w:rsidR="001A64F6" w:rsidRPr="001A64F6">
        <w:rPr>
          <w:highlight w:val="yellow"/>
        </w:rPr>
        <w:t>PENDIENTE</w:t>
      </w:r>
    </w:p>
    <w:p w14:paraId="3DA2A04D" w14:textId="77777777" w:rsidR="00AE57EC" w:rsidRDefault="00AE57EC" w:rsidP="00AE57EC">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185E15D0" wp14:editId="6C77819C">
                <wp:extent cx="1028700" cy="461176"/>
                <wp:effectExtent l="19050" t="19050" r="19050" b="15240"/>
                <wp:docPr id="103" name="Rectángulo 10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65DBFD" w14:textId="77777777" w:rsidR="00B832AF" w:rsidRPr="0060790F" w:rsidRDefault="00B832AF"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E15D0" id="Rectángulo 103" o:spid="_x0000_s109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Mtg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NcfM4y2AgAAAQYAAA4A&#10;AAAAAAAAAAAAAAAALgIAAGRycy9lMm9Eb2MueG1sUEsBAi0AFAAGAAgAAAAhAAgeRAPZAAAABAEA&#10;AA8AAAAAAAAAAAAAAAAAEAUAAGRycy9kb3ducmV2LnhtbFBLBQYAAAAABAAEAPMAAAAWBgAAAAA=&#10;" fillcolor="#171717 [334]" strokecolor="#069859 [2406]" strokeweight="3pt">
                <v:textbox>
                  <w:txbxContent>
                    <w:p w14:paraId="2865DBFD" w14:textId="77777777" w:rsidR="00B832AF" w:rsidRPr="0060790F" w:rsidRDefault="00B832AF" w:rsidP="00AE57EC">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3FB42E97" wp14:editId="7E6C2680">
                <wp:extent cx="1028700" cy="461176"/>
                <wp:effectExtent l="19050" t="19050" r="19050" b="15240"/>
                <wp:docPr id="104" name="Rectángulo 10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08B7717" w14:textId="77777777" w:rsidR="00B832AF" w:rsidRPr="0060790F" w:rsidRDefault="00B832AF"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B42E97" id="Rectángulo 104" o:spid="_x0000_s110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vH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fxvgdLUCAAABBgAADgAA&#10;AAAAAAAAAAAAAAAuAgAAZHJzL2Uyb0RvYy54bWxQSwECLQAUAAYACAAAACEACB5EA9kAAAAEAQAA&#10;DwAAAAAAAAAAAAAAAAAPBQAAZHJzL2Rvd25yZXYueG1sUEsFBgAAAAAEAAQA8wAAABUGAAAAAA==&#10;" fillcolor="#171717 [334]" strokecolor="#069859 [2406]" strokeweight="3pt">
                <v:textbox>
                  <w:txbxContent>
                    <w:p w14:paraId="508B7717" w14:textId="77777777" w:rsidR="00B832AF" w:rsidRPr="0060790F" w:rsidRDefault="00B832AF"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2EC8277" w14:textId="51CED293" w:rsidR="00AE57EC" w:rsidRDefault="00AE57EC" w:rsidP="00AE57EC">
      <w:pPr>
        <w:pStyle w:val="Ttulo1"/>
        <w:numPr>
          <w:ilvl w:val="1"/>
          <w:numId w:val="30"/>
        </w:numPr>
      </w:pPr>
      <w:r>
        <w:t xml:space="preserve">EDITAR un </w:t>
      </w:r>
      <w:r w:rsidR="00A96424">
        <w:t>PRODUCTO</w:t>
      </w:r>
      <w:r>
        <w:t xml:space="preserve"> EXISTENTE</w:t>
      </w:r>
    </w:p>
    <w:p w14:paraId="6655D68F" w14:textId="77777777" w:rsidR="00AE57EC" w:rsidRDefault="00AE57EC" w:rsidP="00AE57EC"/>
    <w:p w14:paraId="06152929"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160DFFED" wp14:editId="321FF1A7">
                <wp:extent cx="1812898" cy="461176"/>
                <wp:effectExtent l="19050" t="19050" r="16510" b="15240"/>
                <wp:docPr id="105" name="Rectángulo 10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BE7D533" w14:textId="77777777" w:rsidR="00B832AF" w:rsidRPr="0060790F" w:rsidRDefault="00B832AF" w:rsidP="00AE57EC">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0DFFED" id="Rectángulo 105" o:spid="_x0000_s110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2Do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Ca12DotgIAAAEGAAAO&#10;AAAAAAAAAAAAAAAAAC4CAABkcnMvZTJvRG9jLnhtbFBLAQItABQABgAIAAAAIQB8rZxz2gAAAAQB&#10;AAAPAAAAAAAAAAAAAAAAABAFAABkcnMvZG93bnJldi54bWxQSwUGAAAAAAQABADzAAAAFwYAAAAA&#10;" fillcolor="#171717 [334]" strokecolor="#069859 [2406]" strokeweight="3pt">
                <v:textbox>
                  <w:txbxContent>
                    <w:p w14:paraId="5BE7D533" w14:textId="77777777" w:rsidR="00B832AF" w:rsidRPr="0060790F" w:rsidRDefault="00B832AF" w:rsidP="00AE57EC">
                      <w:pPr>
                        <w:jc w:val="center"/>
                        <w:rPr>
                          <w:b/>
                          <w:lang w:val="es-AR"/>
                        </w:rPr>
                      </w:pPr>
                      <w:r>
                        <w:rPr>
                          <w:b/>
                          <w:lang w:val="es-AR"/>
                        </w:rPr>
                        <w:t>Editar</w:t>
                      </w:r>
                    </w:p>
                  </w:txbxContent>
                </v:textbox>
                <w10:anchorlock/>
              </v:rect>
            </w:pict>
          </mc:Fallback>
        </mc:AlternateContent>
      </w:r>
      <w:r>
        <w:t xml:space="preserve">   se abrirá el siguiente formulario:</w:t>
      </w:r>
    </w:p>
    <w:p w14:paraId="74D8AB03" w14:textId="312973D3" w:rsidR="00AE57EC" w:rsidRDefault="00A96424" w:rsidP="00AE57EC">
      <w:pPr>
        <w:jc w:val="center"/>
      </w:pPr>
      <w:r>
        <w:rPr>
          <w:noProof/>
          <w:lang w:val="es-AR" w:eastAsia="es-AR"/>
        </w:rPr>
        <w:lastRenderedPageBreak/>
        <w:drawing>
          <wp:inline distT="0" distB="0" distL="0" distR="0" wp14:anchorId="0E65255A" wp14:editId="1E5EAD42">
            <wp:extent cx="3705225" cy="4591946"/>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252" r="27385"/>
                    <a:stretch/>
                  </pic:blipFill>
                  <pic:spPr bwMode="auto">
                    <a:xfrm>
                      <a:off x="0" y="0"/>
                      <a:ext cx="3708207" cy="4595641"/>
                    </a:xfrm>
                    <a:prstGeom prst="rect">
                      <a:avLst/>
                    </a:prstGeom>
                    <a:ln>
                      <a:noFill/>
                    </a:ln>
                    <a:extLst>
                      <a:ext uri="{53640926-AAD7-44D8-BBD7-CCE9431645EC}">
                        <a14:shadowObscured xmlns:a14="http://schemas.microsoft.com/office/drawing/2010/main"/>
                      </a:ext>
                    </a:extLst>
                  </pic:spPr>
                </pic:pic>
              </a:graphicData>
            </a:graphic>
          </wp:inline>
        </w:drawing>
      </w:r>
    </w:p>
    <w:p w14:paraId="372576DF" w14:textId="38BCDC4C" w:rsidR="00AE57EC" w:rsidRDefault="00AE57EC" w:rsidP="00AE57EC">
      <w:pPr>
        <w:pStyle w:val="Textoindependiente"/>
      </w:pPr>
      <w:r>
        <w:t xml:space="preserve">Aquí se modifican los datos que se quieran cambiar de  un </w:t>
      </w:r>
      <w:r w:rsidR="00C028B1">
        <w:t>producto</w:t>
      </w:r>
      <w:r>
        <w:t xml:space="preserve"> en el sistema.</w:t>
      </w:r>
    </w:p>
    <w:p w14:paraId="334E0854" w14:textId="0A655B37" w:rsidR="00AE57EC" w:rsidRDefault="00AE57EC" w:rsidP="00C028B1">
      <w:pPr>
        <w:pStyle w:val="Textoindependiente"/>
        <w:jc w:val="both"/>
      </w:pPr>
      <w:r>
        <w:t xml:space="preserve">Los campos detallados del </w:t>
      </w:r>
      <w:r w:rsidR="00C028B1">
        <w:t>producto</w:t>
      </w:r>
      <w:r>
        <w:t xml:space="preserve"> son: </w:t>
      </w:r>
      <w:r w:rsidRPr="008C613A">
        <w:t>Tipo de Cliente</w:t>
      </w:r>
      <w:r>
        <w:t xml:space="preserve"> (el cual se debe seleccionar de los tipos disponibles</w:t>
      </w:r>
      <w:r w:rsidR="00C028B1">
        <w:t>), código de barra, precio, descripción breve, descripción larga, cantidad y cantidad entregada.</w:t>
      </w:r>
    </w:p>
    <w:p w14:paraId="53A244A6" w14:textId="77777777" w:rsidR="00AE57EC" w:rsidRDefault="00AE57EC" w:rsidP="00AE57EC">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3688D6ED" wp14:editId="3AAA035C">
                <wp:extent cx="1028700" cy="461176"/>
                <wp:effectExtent l="19050" t="19050" r="19050" b="15240"/>
                <wp:docPr id="106" name="Rectángulo 10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CB81A95" w14:textId="77777777" w:rsidR="00B832AF" w:rsidRPr="0060790F" w:rsidRDefault="00B832AF"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88D6ED" id="Rectángulo 106" o:spid="_x0000_s110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rwtAIAAAEG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AirerwtAIAAAEGAAAOAAAA&#10;AAAAAAAAAAAAAC4CAABkcnMvZTJvRG9jLnhtbFBLAQItABQABgAIAAAAIQAIHkQD2QAAAAQBAAAP&#10;AAAAAAAAAAAAAAAAAA4FAABkcnMvZG93bnJldi54bWxQSwUGAAAAAAQABADzAAAAFAYAAAAA&#10;" fillcolor="#171717 [334]" strokecolor="#069859 [2406]" strokeweight="3pt">
                <v:textbox>
                  <w:txbxContent>
                    <w:p w14:paraId="3CB81A95" w14:textId="77777777" w:rsidR="00B832AF" w:rsidRPr="0060790F" w:rsidRDefault="00B832AF" w:rsidP="00AE57EC">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274FC248" wp14:editId="39DD002D">
                <wp:extent cx="1028700" cy="461176"/>
                <wp:effectExtent l="19050" t="19050" r="19050" b="15240"/>
                <wp:docPr id="107" name="Rectángulo 10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CEFE412" w14:textId="77777777" w:rsidR="00B832AF" w:rsidRPr="0060790F" w:rsidRDefault="00B832AF"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4FC248" id="Rectángulo 107" o:spid="_x0000_s110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f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n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LHVXX7UCAAABBgAADgAA&#10;AAAAAAAAAAAAAAAuAgAAZHJzL2Uyb0RvYy54bWxQSwECLQAUAAYACAAAACEACB5EA9kAAAAEAQAA&#10;DwAAAAAAAAAAAAAAAAAPBQAAZHJzL2Rvd25yZXYueG1sUEsFBgAAAAAEAAQA8wAAABUGAAAAAA==&#10;" fillcolor="#171717 [334]" strokecolor="#069859 [2406]" strokeweight="3pt">
                <v:textbox>
                  <w:txbxContent>
                    <w:p w14:paraId="2CEFE412" w14:textId="77777777" w:rsidR="00B832AF" w:rsidRPr="0060790F" w:rsidRDefault="00B832AF"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3306EBF" w14:textId="2DBA877C" w:rsidR="00AE57EC" w:rsidRDefault="00AE57EC" w:rsidP="00AE57EC">
      <w:pPr>
        <w:pStyle w:val="Ttulo1"/>
        <w:numPr>
          <w:ilvl w:val="1"/>
          <w:numId w:val="30"/>
        </w:numPr>
      </w:pPr>
      <w:r>
        <w:t xml:space="preserve">ELIMINAR un </w:t>
      </w:r>
      <w:r w:rsidR="00C028B1">
        <w:t>PRODUCTO</w:t>
      </w:r>
      <w:r>
        <w:t xml:space="preserve"> EXISTENTE</w:t>
      </w:r>
    </w:p>
    <w:p w14:paraId="44155214" w14:textId="77777777" w:rsidR="00AE57EC" w:rsidRDefault="00AE57EC" w:rsidP="00AE57EC"/>
    <w:p w14:paraId="00FAA80E" w14:textId="1332D023"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6E5C84C7" wp14:editId="6E5EBC9A">
                <wp:extent cx="1812898" cy="461176"/>
                <wp:effectExtent l="19050" t="19050" r="16510" b="15240"/>
                <wp:docPr id="108" name="Rectángulo 10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ABC2300" w14:textId="77777777" w:rsidR="00B832AF" w:rsidRPr="0060790F" w:rsidRDefault="00B832AF" w:rsidP="00AE57EC">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5C84C7" id="Rectángulo 108" o:spid="_x0000_s110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YtgDptgIAAAEGAAAO&#10;AAAAAAAAAAAAAAAAAC4CAABkcnMvZTJvRG9jLnhtbFBLAQItABQABgAIAAAAIQB8rZxz2gAAAAQB&#10;AAAPAAAAAAAAAAAAAAAAABAFAABkcnMvZG93bnJldi54bWxQSwUGAAAAAAQABADzAAAAFwYAAAAA&#10;" fillcolor="#171717 [334]" strokecolor="#069859 [2406]" strokeweight="3pt">
                <v:textbox>
                  <w:txbxContent>
                    <w:p w14:paraId="3ABC2300" w14:textId="77777777" w:rsidR="00B832AF" w:rsidRPr="0060790F" w:rsidRDefault="00B832AF" w:rsidP="00AE57EC">
                      <w:pPr>
                        <w:jc w:val="center"/>
                        <w:rPr>
                          <w:b/>
                          <w:lang w:val="es-AR"/>
                        </w:rPr>
                      </w:pPr>
                      <w:r>
                        <w:rPr>
                          <w:b/>
                          <w:lang w:val="es-AR"/>
                        </w:rPr>
                        <w:t>Eliminar</w:t>
                      </w:r>
                    </w:p>
                  </w:txbxContent>
                </v:textbox>
                <w10:anchorlock/>
              </v:rect>
            </w:pict>
          </mc:Fallback>
        </mc:AlternateContent>
      </w:r>
      <w:r>
        <w:t xml:space="preserve">   y habiendo seleccionado un </w:t>
      </w:r>
      <w:r w:rsidR="00C028B1">
        <w:t>producto</w:t>
      </w:r>
      <w:r>
        <w:t xml:space="preserve"> en el listado inferior, se abrirá el siguiente mensaje:</w:t>
      </w:r>
    </w:p>
    <w:p w14:paraId="2B0DCBF2" w14:textId="3FA84096" w:rsidR="00AE57EC" w:rsidRDefault="00C028B1" w:rsidP="00AE57EC">
      <w:pPr>
        <w:jc w:val="center"/>
      </w:pPr>
      <w:r>
        <w:rPr>
          <w:noProof/>
          <w:lang w:val="es-AR" w:eastAsia="es-AR"/>
        </w:rPr>
        <w:lastRenderedPageBreak/>
        <w:drawing>
          <wp:inline distT="0" distB="0" distL="0" distR="0" wp14:anchorId="0CB73B75" wp14:editId="579664DC">
            <wp:extent cx="5732145" cy="3222625"/>
            <wp:effectExtent l="0" t="0" r="190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222625"/>
                    </a:xfrm>
                    <a:prstGeom prst="rect">
                      <a:avLst/>
                    </a:prstGeom>
                  </pic:spPr>
                </pic:pic>
              </a:graphicData>
            </a:graphic>
          </wp:inline>
        </w:drawing>
      </w:r>
    </w:p>
    <w:p w14:paraId="4B55D8DC" w14:textId="2340DF96" w:rsidR="00AE57EC" w:rsidRDefault="00AE57EC" w:rsidP="00AE57EC">
      <w:pPr>
        <w:pStyle w:val="Textoindependiente"/>
      </w:pPr>
      <w:r>
        <w:t xml:space="preserve">Para eliminar el </w:t>
      </w:r>
      <w:r w:rsidR="00C028B1">
        <w:t>producto</w:t>
      </w:r>
      <w:r>
        <w:t xml:space="preserve">, se debe hacer clic en el botón </w:t>
      </w:r>
      <w:r>
        <w:rPr>
          <w:noProof/>
          <w:lang w:val="es-AR" w:eastAsia="es-AR"/>
        </w:rPr>
        <mc:AlternateContent>
          <mc:Choice Requires="wps">
            <w:drawing>
              <wp:inline distT="0" distB="0" distL="0" distR="0" wp14:anchorId="52B74313" wp14:editId="5B9522C4">
                <wp:extent cx="1028700" cy="461176"/>
                <wp:effectExtent l="19050" t="19050" r="19050" b="15240"/>
                <wp:docPr id="109" name="Rectángulo 10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945C6A2" w14:textId="77777777" w:rsidR="00B832AF" w:rsidRPr="0060790F" w:rsidRDefault="00B832AF"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B74313" id="Rectángulo 109" o:spid="_x0000_s110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D16gHW2AgAAAQYAAA4A&#10;AAAAAAAAAAAAAAAALgIAAGRycy9lMm9Eb2MueG1sUEsBAi0AFAAGAAgAAAAhAAgeRAPZAAAABAEA&#10;AA8AAAAAAAAAAAAAAAAAEAUAAGRycy9kb3ducmV2LnhtbFBLBQYAAAAABAAEAPMAAAAWBgAAAAA=&#10;" fillcolor="#171717 [334]" strokecolor="#069859 [2406]" strokeweight="3pt">
                <v:textbox>
                  <w:txbxContent>
                    <w:p w14:paraId="7945C6A2" w14:textId="77777777" w:rsidR="00B832AF" w:rsidRPr="0060790F" w:rsidRDefault="00B832AF" w:rsidP="00AE57EC">
                      <w:pPr>
                        <w:jc w:val="center"/>
                        <w:rPr>
                          <w:b/>
                          <w:lang w:val="es-AR"/>
                        </w:rPr>
                      </w:pPr>
                      <w:r>
                        <w:rPr>
                          <w:b/>
                          <w:lang w:val="es-AR"/>
                        </w:rPr>
                        <w:t>Aceptar</w:t>
                      </w:r>
                    </w:p>
                  </w:txbxContent>
                </v:textbox>
                <w10:anchorlock/>
              </v:rect>
            </w:pict>
          </mc:Fallback>
        </mc:AlternateContent>
      </w:r>
      <w:r>
        <w:t xml:space="preserve"> el cual lo que hace es dar de baja al </w:t>
      </w:r>
      <w:r w:rsidR="00C028B1">
        <w:t>producto</w:t>
      </w:r>
      <w:r>
        <w:t xml:space="preserve"> seleccionado. Si se hace clic en </w:t>
      </w:r>
      <w:r>
        <w:rPr>
          <w:noProof/>
          <w:lang w:val="es-AR" w:eastAsia="es-AR"/>
        </w:rPr>
        <mc:AlternateContent>
          <mc:Choice Requires="wps">
            <w:drawing>
              <wp:inline distT="0" distB="0" distL="0" distR="0" wp14:anchorId="0363A481" wp14:editId="20AAA08A">
                <wp:extent cx="1028700" cy="461176"/>
                <wp:effectExtent l="19050" t="19050" r="19050" b="15240"/>
                <wp:docPr id="110" name="Rectángulo 1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59E65E1" w14:textId="77777777" w:rsidR="00B832AF" w:rsidRPr="0060790F" w:rsidRDefault="00B832AF"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63A481" id="Rectángulo 110" o:spid="_x0000_s110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IqWYDa2AgAAAQYAAA4A&#10;AAAAAAAAAAAAAAAALgIAAGRycy9lMm9Eb2MueG1sUEsBAi0AFAAGAAgAAAAhAAgeRAPZAAAABAEA&#10;AA8AAAAAAAAAAAAAAAAAEAUAAGRycy9kb3ducmV2LnhtbFBLBQYAAAAABAAEAPMAAAAWBgAAAAA=&#10;" fillcolor="#171717 [334]" strokecolor="#069859 [2406]" strokeweight="3pt">
                <v:textbox>
                  <w:txbxContent>
                    <w:p w14:paraId="759E65E1" w14:textId="77777777" w:rsidR="00B832AF" w:rsidRPr="0060790F" w:rsidRDefault="00B832AF" w:rsidP="00AE57EC">
                      <w:pPr>
                        <w:jc w:val="center"/>
                        <w:rPr>
                          <w:b/>
                          <w:lang w:val="es-AR"/>
                        </w:rPr>
                      </w:pPr>
                      <w:r>
                        <w:rPr>
                          <w:b/>
                          <w:lang w:val="es-AR"/>
                        </w:rPr>
                        <w:t>Cancelar</w:t>
                      </w:r>
                    </w:p>
                  </w:txbxContent>
                </v:textbox>
                <w10:anchorlock/>
              </v:rect>
            </w:pict>
          </mc:Fallback>
        </mc:AlternateContent>
      </w:r>
      <w:r>
        <w:t xml:space="preserve">  se cerrará el cuadro de mensaje.</w:t>
      </w:r>
    </w:p>
    <w:p w14:paraId="376D3C03" w14:textId="77777777" w:rsidR="00AE57EC" w:rsidRDefault="00AE57EC" w:rsidP="00AE57EC">
      <w:pPr>
        <w:jc w:val="both"/>
      </w:pPr>
    </w:p>
    <w:p w14:paraId="74A41734" w14:textId="1BA57F17" w:rsidR="00AE57EC" w:rsidRDefault="00AE57EC" w:rsidP="00AE57EC">
      <w:pPr>
        <w:pStyle w:val="Ttulo1"/>
        <w:numPr>
          <w:ilvl w:val="1"/>
          <w:numId w:val="30"/>
        </w:numPr>
      </w:pPr>
      <w:r>
        <w:t xml:space="preserve">ver datos de un </w:t>
      </w:r>
      <w:r w:rsidR="00C028B1">
        <w:t>PRODUCTO</w:t>
      </w:r>
    </w:p>
    <w:p w14:paraId="561B171B" w14:textId="77777777" w:rsidR="00AE57EC" w:rsidRDefault="00AE57EC" w:rsidP="00AE57EC"/>
    <w:p w14:paraId="68525254"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4CDD8009" wp14:editId="6885B20F">
                <wp:extent cx="1812898" cy="461176"/>
                <wp:effectExtent l="19050" t="19050" r="16510" b="15240"/>
                <wp:docPr id="111" name="Rectángulo 11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0920818" w14:textId="77777777" w:rsidR="00B832AF" w:rsidRPr="0060790F" w:rsidRDefault="00B832AF" w:rsidP="00AE57E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DD8009" id="Rectángulo 111" o:spid="_x0000_s110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9a4Kq1AgAAAQYAAA4A&#10;AAAAAAAAAAAAAAAALgIAAGRycy9lMm9Eb2MueG1sUEsBAi0AFAAGAAgAAAAhAHytnHPaAAAABAEA&#10;AA8AAAAAAAAAAAAAAAAADwUAAGRycy9kb3ducmV2LnhtbFBLBQYAAAAABAAEAPMAAAAWBgAAAAA=&#10;" fillcolor="#171717 [334]" strokecolor="#069859 [2406]" strokeweight="3pt">
                <v:textbox>
                  <w:txbxContent>
                    <w:p w14:paraId="10920818" w14:textId="77777777" w:rsidR="00B832AF" w:rsidRPr="0060790F" w:rsidRDefault="00B832AF" w:rsidP="00AE57EC">
                      <w:pPr>
                        <w:jc w:val="center"/>
                        <w:rPr>
                          <w:b/>
                          <w:lang w:val="es-AR"/>
                        </w:rPr>
                      </w:pPr>
                      <w:r>
                        <w:rPr>
                          <w:b/>
                          <w:lang w:val="es-AR"/>
                        </w:rPr>
                        <w:t>Ver</w:t>
                      </w:r>
                    </w:p>
                  </w:txbxContent>
                </v:textbox>
                <w10:anchorlock/>
              </v:rect>
            </w:pict>
          </mc:Fallback>
        </mc:AlternateContent>
      </w:r>
      <w:r>
        <w:t xml:space="preserve">   se abrirá el siguiente formulario:</w:t>
      </w:r>
    </w:p>
    <w:p w14:paraId="392D5375" w14:textId="07347E8C" w:rsidR="00AE57EC" w:rsidRDefault="00C028B1" w:rsidP="00AE57EC">
      <w:pPr>
        <w:jc w:val="center"/>
      </w:pPr>
      <w:r>
        <w:rPr>
          <w:noProof/>
          <w:lang w:val="es-AR" w:eastAsia="es-AR"/>
        </w:rPr>
        <w:lastRenderedPageBreak/>
        <w:drawing>
          <wp:inline distT="0" distB="0" distL="0" distR="0" wp14:anchorId="4A5F9DAB" wp14:editId="4CAC4088">
            <wp:extent cx="3419475" cy="42533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419" r="27384"/>
                    <a:stretch/>
                  </pic:blipFill>
                  <pic:spPr bwMode="auto">
                    <a:xfrm>
                      <a:off x="0" y="0"/>
                      <a:ext cx="3424709" cy="4259901"/>
                    </a:xfrm>
                    <a:prstGeom prst="rect">
                      <a:avLst/>
                    </a:prstGeom>
                    <a:ln>
                      <a:noFill/>
                    </a:ln>
                    <a:extLst>
                      <a:ext uri="{53640926-AAD7-44D8-BBD7-CCE9431645EC}">
                        <a14:shadowObscured xmlns:a14="http://schemas.microsoft.com/office/drawing/2010/main"/>
                      </a:ext>
                    </a:extLst>
                  </pic:spPr>
                </pic:pic>
              </a:graphicData>
            </a:graphic>
          </wp:inline>
        </w:drawing>
      </w:r>
    </w:p>
    <w:p w14:paraId="1AE77B69" w14:textId="32C84A5E" w:rsidR="00AE57EC" w:rsidRDefault="00AE57EC" w:rsidP="00AE57EC">
      <w:pPr>
        <w:pStyle w:val="Textoindependiente"/>
      </w:pPr>
      <w:r>
        <w:t xml:space="preserve">Aquí se visualizan los datos de  un </w:t>
      </w:r>
      <w:r w:rsidR="00C028B1">
        <w:t>producto</w:t>
      </w:r>
      <w:r>
        <w:t xml:space="preserve"> en el sistema.</w:t>
      </w:r>
    </w:p>
    <w:p w14:paraId="7540FDEE" w14:textId="77777777" w:rsidR="00C028B1" w:rsidRDefault="00C028B1" w:rsidP="00C028B1">
      <w:pPr>
        <w:pStyle w:val="Textoindependiente"/>
        <w:jc w:val="both"/>
      </w:pPr>
      <w:r>
        <w:t xml:space="preserve">Los campos detallados del producto son: </w:t>
      </w:r>
      <w:r w:rsidRPr="008C613A">
        <w:t>Tipo de Cliente</w:t>
      </w:r>
      <w:r>
        <w:t xml:space="preserve"> (el cual se debe seleccionar de los tipos disponibles), código de barra, precio, descripción breve, descripción larga, cantidad y cantidad entregada.</w:t>
      </w:r>
    </w:p>
    <w:p w14:paraId="2E15649B" w14:textId="14F51DE0" w:rsidR="00AE57EC" w:rsidRDefault="00C028B1" w:rsidP="00B832AF">
      <w:pPr>
        <w:pStyle w:val="Ttulo1"/>
        <w:numPr>
          <w:ilvl w:val="1"/>
          <w:numId w:val="30"/>
        </w:numPr>
      </w:pPr>
      <w:r>
        <w:t>VER historial de cambios de precios de un producto</w:t>
      </w:r>
    </w:p>
    <w:p w14:paraId="1F3C13C8" w14:textId="77777777" w:rsidR="00C028B1" w:rsidRDefault="00C028B1" w:rsidP="00C028B1"/>
    <w:p w14:paraId="5ECF9959" w14:textId="77777777" w:rsidR="00C028B1" w:rsidRPr="00C028B1" w:rsidRDefault="00C028B1" w:rsidP="00C028B1"/>
    <w:p w14:paraId="170EA7BD" w14:textId="2FAEA646" w:rsidR="00C028B1" w:rsidRDefault="00AE57EC" w:rsidP="00C028B1">
      <w:pPr>
        <w:pStyle w:val="Textoindependiente"/>
      </w:pPr>
      <w:r>
        <w:t xml:space="preserve">Al presionar el botón: </w:t>
      </w:r>
      <w:r>
        <w:rPr>
          <w:noProof/>
          <w:lang w:val="es-AR" w:eastAsia="es-AR"/>
        </w:rPr>
        <mc:AlternateContent>
          <mc:Choice Requires="wps">
            <w:drawing>
              <wp:inline distT="0" distB="0" distL="0" distR="0" wp14:anchorId="22621721" wp14:editId="281E1419">
                <wp:extent cx="1961760" cy="461176"/>
                <wp:effectExtent l="19050" t="19050" r="19685" b="15240"/>
                <wp:docPr id="113" name="Rectángulo 113"/>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423808" w14:textId="29AB03ED" w:rsidR="00B832AF" w:rsidRPr="0060790F" w:rsidRDefault="00B832AF" w:rsidP="00AE57EC">
                            <w:pPr>
                              <w:jc w:val="center"/>
                              <w:rPr>
                                <w:b/>
                                <w:lang w:val="es-AR"/>
                              </w:rPr>
                            </w:pPr>
                            <w:r>
                              <w:rPr>
                                <w:b/>
                                <w:lang w:val="es-AR"/>
                              </w:rPr>
                              <w:t xml:space="preserve">   Histórico Precios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621721" id="Rectángulo 113" o:spid="_x0000_s1108"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" fillcolor="#171717 [334]" strokecolor="#069859 [2406]" strokeweight="3pt">
                <v:textbox>
                  <w:txbxContent>
                    <w:p w14:paraId="28423808" w14:textId="29AB03ED" w:rsidR="00B832AF" w:rsidRPr="0060790F" w:rsidRDefault="00B832AF" w:rsidP="00AE57EC">
                      <w:pPr>
                        <w:jc w:val="center"/>
                        <w:rPr>
                          <w:b/>
                          <w:lang w:val="es-AR"/>
                        </w:rPr>
                      </w:pPr>
                      <w:r>
                        <w:rPr>
                          <w:b/>
                          <w:lang w:val="es-AR"/>
                        </w:rPr>
                        <w:t xml:space="preserve">   Histórico Precios</w:t>
                      </w:r>
                    </w:p>
                  </w:txbxContent>
                </v:textbox>
                <w10:anchorlock/>
              </v:rect>
            </w:pict>
          </mc:Fallback>
        </mc:AlternateContent>
      </w:r>
      <w:r w:rsidR="00C028B1">
        <w:t xml:space="preserve">   se abrirá un Formulario el cual se divide en 3 partes: izquierda, medio y derecha.</w:t>
      </w:r>
    </w:p>
    <w:p w14:paraId="2845C54B" w14:textId="2BCAB5AE" w:rsidR="00C028B1" w:rsidRDefault="00C028B1" w:rsidP="00C028B1">
      <w:pPr>
        <w:pStyle w:val="Textoindependiente"/>
      </w:pPr>
      <w:r>
        <w:t>En la parte izquierda se encuentra el sector donde se informa el precio que tuvo anteriormente el producto seleccionado, desde cuándo y hasta cuando estuvo vigente dicho precio.</w:t>
      </w:r>
    </w:p>
    <w:p w14:paraId="17AE9A9A" w14:textId="0A9694C3" w:rsidR="00C028B1" w:rsidRDefault="00C028B1" w:rsidP="00C028B1">
      <w:pPr>
        <w:pStyle w:val="Textoindependiente"/>
      </w:pPr>
      <w:r>
        <w:t>La parte del medio se encuentra el sector donde se informa el precio actual que tiene el producto seleccionado, mostrando también desde que fecha está vigente dicho precio.</w:t>
      </w:r>
    </w:p>
    <w:p w14:paraId="206DBCF2" w14:textId="101167C4" w:rsidR="00C028B1" w:rsidRDefault="00C028B1" w:rsidP="00C028B1">
      <w:pPr>
        <w:pStyle w:val="Textoindependiente"/>
        <w:jc w:val="both"/>
      </w:pPr>
      <w:r>
        <w:t xml:space="preserve">En la parte derecha se encuentra </w:t>
      </w:r>
      <w:r w:rsidR="000441F1">
        <w:t>el sector donde se puede modificar el precio actual.</w:t>
      </w:r>
    </w:p>
    <w:p w14:paraId="2CF64FD4" w14:textId="2D6AD97D" w:rsidR="00C028B1" w:rsidRDefault="00C028B1" w:rsidP="00C028B1">
      <w:pPr>
        <w:pStyle w:val="Textoindependiente"/>
        <w:rPr>
          <w:noProof/>
          <w:lang w:val="es-AR" w:eastAsia="es-AR"/>
        </w:rPr>
      </w:pPr>
      <w:r>
        <w:t>El formulario de Gestor de</w:t>
      </w:r>
      <w:r w:rsidR="000441F1">
        <w:t xml:space="preserve"> Precios de Pro</w:t>
      </w:r>
      <w:r>
        <w:t>ductos es el siguiente:</w:t>
      </w:r>
      <w:r w:rsidRPr="002F4736">
        <w:rPr>
          <w:noProof/>
          <w:lang w:val="es-AR" w:eastAsia="es-AR"/>
        </w:rPr>
        <w:t xml:space="preserve"> </w:t>
      </w:r>
    </w:p>
    <w:p w14:paraId="5DAB7E07" w14:textId="77777777" w:rsidR="00C028B1" w:rsidRDefault="00C028B1" w:rsidP="00AE57EC">
      <w:pPr>
        <w:pStyle w:val="Textoindependiente"/>
      </w:pPr>
    </w:p>
    <w:p w14:paraId="661BDE9D" w14:textId="091FB82A" w:rsidR="00AE57EC" w:rsidRDefault="00C028B1" w:rsidP="00AE57EC">
      <w:pPr>
        <w:jc w:val="center"/>
      </w:pPr>
      <w:r>
        <w:rPr>
          <w:noProof/>
          <w:lang w:val="es-AR" w:eastAsia="es-AR"/>
        </w:rPr>
        <w:lastRenderedPageBreak/>
        <w:drawing>
          <wp:inline distT="0" distB="0" distL="0" distR="0" wp14:anchorId="5DFBC13D" wp14:editId="78FFA790">
            <wp:extent cx="5524096" cy="3505200"/>
            <wp:effectExtent l="0" t="0" r="63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628" t="5320" r="13260" b="11035"/>
                    <a:stretch/>
                  </pic:blipFill>
                  <pic:spPr bwMode="auto">
                    <a:xfrm>
                      <a:off x="0" y="0"/>
                      <a:ext cx="5530826" cy="3509471"/>
                    </a:xfrm>
                    <a:prstGeom prst="rect">
                      <a:avLst/>
                    </a:prstGeom>
                    <a:ln>
                      <a:noFill/>
                    </a:ln>
                    <a:extLst>
                      <a:ext uri="{53640926-AAD7-44D8-BBD7-CCE9431645EC}">
                        <a14:shadowObscured xmlns:a14="http://schemas.microsoft.com/office/drawing/2010/main"/>
                      </a:ext>
                    </a:extLst>
                  </pic:spPr>
                </pic:pic>
              </a:graphicData>
            </a:graphic>
          </wp:inline>
        </w:drawing>
      </w:r>
    </w:p>
    <w:p w14:paraId="781C8E98" w14:textId="77777777" w:rsidR="00C028B1" w:rsidRDefault="00C028B1" w:rsidP="00AE57EC">
      <w:pPr>
        <w:pStyle w:val="Textoindependiente"/>
      </w:pPr>
    </w:p>
    <w:p w14:paraId="7A974969" w14:textId="77777777" w:rsidR="00C028B1" w:rsidRDefault="00C028B1" w:rsidP="00AE57EC">
      <w:pPr>
        <w:pStyle w:val="Textoindependiente"/>
      </w:pPr>
    </w:p>
    <w:p w14:paraId="4E9A9A08" w14:textId="4D1ED0A0" w:rsidR="00AE57EC" w:rsidRDefault="00AE57EC" w:rsidP="00AE57EC">
      <w:pPr>
        <w:pStyle w:val="Textoindependiente"/>
      </w:pPr>
      <w:r>
        <w:t>Una vez completado</w:t>
      </w:r>
      <w:r w:rsidR="00BD0780">
        <w:t xml:space="preserve"> el cambio de Precio</w:t>
      </w:r>
      <w:r>
        <w:t xml:space="preserve">, se debe hacer clic en el botón </w:t>
      </w:r>
      <w:r>
        <w:rPr>
          <w:noProof/>
          <w:lang w:val="es-AR" w:eastAsia="es-AR"/>
        </w:rPr>
        <mc:AlternateContent>
          <mc:Choice Requires="wps">
            <w:drawing>
              <wp:inline distT="0" distB="0" distL="0" distR="0" wp14:anchorId="654F4B0C" wp14:editId="2DFEFB87">
                <wp:extent cx="1028700" cy="461176"/>
                <wp:effectExtent l="19050" t="19050" r="19050" b="15240"/>
                <wp:docPr id="114" name="Rectángulo 1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BC3AC2C" w14:textId="1D72A27B" w:rsidR="00B832AF" w:rsidRPr="0060790F" w:rsidRDefault="00B832AF" w:rsidP="00AE57EC">
                            <w:pPr>
                              <w:jc w:val="center"/>
                              <w:rPr>
                                <w:b/>
                                <w:lang w:val="es-AR"/>
                              </w:rPr>
                            </w:pPr>
                            <w:r>
                              <w:rPr>
                                <w:b/>
                                <w:lang w:val="es-AR"/>
                              </w:rP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F4B0C" id="Rectángulo 114" o:spid="_x0000_s110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R3J/ytwIAAAEGAAAO&#10;AAAAAAAAAAAAAAAAAC4CAABkcnMvZTJvRG9jLnhtbFBLAQItABQABgAIAAAAIQAIHkQD2QAAAAQB&#10;AAAPAAAAAAAAAAAAAAAAABEFAABkcnMvZG93bnJldi54bWxQSwUGAAAAAAQABADzAAAAFwYAAAAA&#10;" fillcolor="#171717 [334]" strokecolor="#069859 [2406]" strokeweight="3pt">
                <v:textbox>
                  <w:txbxContent>
                    <w:p w14:paraId="4BC3AC2C" w14:textId="1D72A27B" w:rsidR="00B832AF" w:rsidRPr="0060790F" w:rsidRDefault="00B832AF" w:rsidP="00AE57EC">
                      <w:pPr>
                        <w:jc w:val="center"/>
                        <w:rPr>
                          <w:b/>
                          <w:lang w:val="es-AR"/>
                        </w:rPr>
                      </w:pPr>
                      <w:r>
                        <w:rPr>
                          <w:b/>
                          <w:lang w:val="es-AR"/>
                        </w:rPr>
                        <w:t>Guardar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2A0440A9" wp14:editId="00316C57">
                <wp:extent cx="1028700" cy="461176"/>
                <wp:effectExtent l="19050" t="19050" r="19050" b="15240"/>
                <wp:docPr id="115" name="Rectángulo 115"/>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8302E" w14:textId="4D34AD64" w:rsidR="00B832AF" w:rsidRPr="0060790F" w:rsidRDefault="00B832AF" w:rsidP="00AE57EC">
                            <w:pPr>
                              <w:jc w:val="center"/>
                              <w:rPr>
                                <w:b/>
                                <w:lang w:val="es-AR"/>
                              </w:rPr>
                            </w:pPr>
                            <w:r>
                              <w:rPr>
                                <w:b/>
                                <w:lang w:val="es-AR"/>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0440A9" id="Rectángulo 115" o:spid="_x0000_s111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CpRnHHtwIAAAEGAAAO&#10;AAAAAAAAAAAAAAAAAC4CAABkcnMvZTJvRG9jLnhtbFBLAQItABQABgAIAAAAIQAIHkQD2QAAAAQB&#10;AAAPAAAAAAAAAAAAAAAAABEFAABkcnMvZG93bnJldi54bWxQSwUGAAAAAAQABADzAAAAFwYAAAAA&#10;" fillcolor="#171717 [334]" strokecolor="#069859 [2406]" strokeweight="3pt">
                <v:textbox>
                  <w:txbxContent>
                    <w:p w14:paraId="1A08302E" w14:textId="4D34AD64" w:rsidR="00B832AF" w:rsidRPr="0060790F" w:rsidRDefault="00B832AF" w:rsidP="00AE57EC">
                      <w:pPr>
                        <w:jc w:val="center"/>
                        <w:rPr>
                          <w:b/>
                          <w:lang w:val="es-AR"/>
                        </w:rPr>
                      </w:pPr>
                      <w:r>
                        <w:rPr>
                          <w:b/>
                          <w:lang w:val="es-AR"/>
                        </w:rPr>
                        <w:t>Descartar</w:t>
                      </w:r>
                    </w:p>
                  </w:txbxContent>
                </v:textbox>
                <w10:anchorlock/>
              </v:rect>
            </w:pict>
          </mc:Fallback>
        </mc:AlternateContent>
      </w:r>
      <w:r>
        <w:t xml:space="preserve"> se perderán los datos y se cerrará el formulario.</w:t>
      </w:r>
    </w:p>
    <w:p w14:paraId="5B836C4C" w14:textId="77777777" w:rsidR="007143AD" w:rsidRDefault="007143AD" w:rsidP="00AE57EC">
      <w:pPr>
        <w:pStyle w:val="Textoindependiente"/>
      </w:pPr>
    </w:p>
    <w:p w14:paraId="3A9A798A" w14:textId="09BC2D68" w:rsidR="007143AD" w:rsidRDefault="007143AD" w:rsidP="007143AD">
      <w:pPr>
        <w:pStyle w:val="Ttulo1"/>
        <w:numPr>
          <w:ilvl w:val="1"/>
          <w:numId w:val="30"/>
        </w:numPr>
      </w:pPr>
      <w:r>
        <w:t>ubicación</w:t>
      </w:r>
      <w:r>
        <w:tab/>
      </w:r>
    </w:p>
    <w:p w14:paraId="53356837" w14:textId="77777777" w:rsidR="007143AD" w:rsidRDefault="007143AD" w:rsidP="007143AD"/>
    <w:p w14:paraId="13269ED0" w14:textId="3680A1C2" w:rsidR="007143AD" w:rsidRDefault="007143AD" w:rsidP="007143AD">
      <w:r w:rsidRPr="007143AD">
        <w:rPr>
          <w:highlight w:val="yellow"/>
        </w:rPr>
        <w:t>Pendiente</w:t>
      </w:r>
    </w:p>
    <w:p w14:paraId="1EBCC564" w14:textId="77777777" w:rsidR="00B832AF" w:rsidRDefault="00B832AF" w:rsidP="007143AD"/>
    <w:p w14:paraId="4AED4A18" w14:textId="77777777" w:rsidR="00B832AF" w:rsidRDefault="00B832AF" w:rsidP="007143AD"/>
    <w:p w14:paraId="0C40607A" w14:textId="77777777" w:rsidR="00B832AF" w:rsidRDefault="00B832AF" w:rsidP="007143AD"/>
    <w:p w14:paraId="1CC1CF10" w14:textId="77777777" w:rsidR="00B832AF" w:rsidRDefault="00B832AF" w:rsidP="007143AD"/>
    <w:p w14:paraId="523148C4" w14:textId="77777777" w:rsidR="00B832AF" w:rsidRDefault="00B832AF" w:rsidP="007143AD"/>
    <w:p w14:paraId="47C16AA2" w14:textId="77777777" w:rsidR="00B832AF" w:rsidRDefault="00B832AF" w:rsidP="007143AD"/>
    <w:p w14:paraId="6224A41D" w14:textId="77777777" w:rsidR="00B832AF" w:rsidRDefault="00B832AF" w:rsidP="007143AD"/>
    <w:p w14:paraId="219F8893" w14:textId="77777777" w:rsidR="00B832AF" w:rsidRDefault="00B832AF" w:rsidP="007143AD"/>
    <w:p w14:paraId="32B8CF84" w14:textId="01A02A20" w:rsidR="00B832AF" w:rsidRDefault="00B832AF" w:rsidP="007143AD"/>
    <w:p w14:paraId="0509C5E1" w14:textId="77777777" w:rsidR="00B832AF" w:rsidRDefault="00B832AF" w:rsidP="00B832AF">
      <w:pPr>
        <w:pStyle w:val="Textoindependiente"/>
      </w:pPr>
    </w:p>
    <w:p w14:paraId="62F8EA14" w14:textId="03A4953F" w:rsidR="00B832AF" w:rsidRDefault="00B832AF" w:rsidP="00B832AF">
      <w:pPr>
        <w:pStyle w:val="Ttulo1"/>
        <w:numPr>
          <w:ilvl w:val="0"/>
          <w:numId w:val="30"/>
        </w:numPr>
        <w:tabs>
          <w:tab w:val="left" w:pos="3494"/>
        </w:tabs>
        <w:ind w:left="284" w:hanging="284"/>
      </w:pPr>
      <w:r>
        <w:t>modulo VENTAs CAJA</w:t>
      </w:r>
    </w:p>
    <w:p w14:paraId="0238FAF4" w14:textId="6D557CBE" w:rsidR="00B832AF" w:rsidRDefault="00B832AF" w:rsidP="00B832AF">
      <w:pPr>
        <w:pStyle w:val="Textoindependiente"/>
      </w:pPr>
      <w:r>
        <w:t>En el módulo Ventas Caja se puede visualizar la información referida a todas las ventas realizadas por caja en el sistema. Se puede acceder allí presionando el siguiente botón:</w:t>
      </w:r>
    </w:p>
    <w:p w14:paraId="5F001584" w14:textId="77777777" w:rsidR="00B832AF" w:rsidRDefault="00B832AF" w:rsidP="00B832AF">
      <w:r>
        <w:rPr>
          <w:noProof/>
          <w:lang w:val="es-AR" w:eastAsia="es-AR"/>
        </w:rPr>
        <mc:AlternateContent>
          <mc:Choice Requires="wps">
            <w:drawing>
              <wp:inline distT="0" distB="0" distL="0" distR="0" wp14:anchorId="1B518203" wp14:editId="20F565F6">
                <wp:extent cx="1812898" cy="461176"/>
                <wp:effectExtent l="19050" t="19050" r="16510" b="15240"/>
                <wp:docPr id="116" name="Rectángulo 11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07F6CE0" w14:textId="2BAA83FA" w:rsidR="00B832AF" w:rsidRPr="0060790F" w:rsidRDefault="00B832AF" w:rsidP="00B832AF">
                            <w:pPr>
                              <w:jc w:val="center"/>
                              <w:rPr>
                                <w:b/>
                                <w:lang w:val="es-AR"/>
                              </w:rPr>
                            </w:pPr>
                            <w:r>
                              <w:rPr>
                                <w:b/>
                                <w:lang w:val="es-AR"/>
                              </w:rPr>
                              <w:t>Ventas Caja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518203" id="Rectángulo 116" o:spid="_x0000_s111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8/xoftgIAAAEGAAAO&#10;AAAAAAAAAAAAAAAAAC4CAABkcnMvZTJvRG9jLnhtbFBLAQItABQABgAIAAAAIQB8rZxz2gAAAAQB&#10;AAAPAAAAAAAAAAAAAAAAABAFAABkcnMvZG93bnJldi54bWxQSwUGAAAAAAQABADzAAAAFwYAAAAA&#10;" fillcolor="#171717 [334]" strokecolor="#069859 [2406]" strokeweight="3pt">
                <v:textbox>
                  <w:txbxContent>
                    <w:p w14:paraId="407F6CE0" w14:textId="2BAA83FA" w:rsidR="00B832AF" w:rsidRPr="0060790F" w:rsidRDefault="00B832AF" w:rsidP="00B832AF">
                      <w:pPr>
                        <w:jc w:val="center"/>
                        <w:rPr>
                          <w:b/>
                          <w:lang w:val="es-AR"/>
                        </w:rPr>
                      </w:pPr>
                      <w:r>
                        <w:rPr>
                          <w:b/>
                          <w:lang w:val="es-AR"/>
                        </w:rPr>
                        <w:t>Ventas Caja</w:t>
                      </w:r>
                    </w:p>
                  </w:txbxContent>
                </v:textbox>
                <w10:anchorlock/>
              </v:rect>
            </w:pict>
          </mc:Fallback>
        </mc:AlternateContent>
      </w:r>
    </w:p>
    <w:p w14:paraId="21464F9C" w14:textId="458B94AD" w:rsidR="00B832AF" w:rsidRDefault="00B832AF" w:rsidP="00B832AF">
      <w:pPr>
        <w:pStyle w:val="Textoindependiente"/>
      </w:pPr>
      <w:r>
        <w:t>Se abrirá un Formulario el cual se divide en 2 partes: superior e inferior.</w:t>
      </w:r>
    </w:p>
    <w:p w14:paraId="2168D84F" w14:textId="03E66F6A" w:rsidR="00B832AF" w:rsidRDefault="00B832AF" w:rsidP="00B832AF">
      <w:pPr>
        <w:pStyle w:val="Textoindependiente"/>
      </w:pPr>
      <w:r>
        <w:t>En la parte superior se encuentra el sector de Búsqueda de Ventas realizadas, el cual permite filtrar la información que figura en la parte inferior.</w:t>
      </w:r>
    </w:p>
    <w:p w14:paraId="6476B0AB" w14:textId="5FB8980C" w:rsidR="00B832AF" w:rsidRPr="00B832AF" w:rsidRDefault="00B832AF" w:rsidP="00B832AF">
      <w:pPr>
        <w:pStyle w:val="Textoindependiente"/>
      </w:pPr>
      <w:r>
        <w:t xml:space="preserve">En la parte inferior se encuentra el listado de todas las ventas realizadas por caja que posee el sistema. </w:t>
      </w:r>
      <w:r w:rsidRPr="00B832AF">
        <w:t>Se puede filtrar introduciendo la descripción, fechas o código PLU en el campo correspondiente que se encuentra en la parte superior del formulario.</w:t>
      </w:r>
    </w:p>
    <w:p w14:paraId="38648DC7" w14:textId="432F29C2" w:rsidR="00B832AF" w:rsidRDefault="00B832AF" w:rsidP="00B832AF">
      <w:pPr>
        <w:pStyle w:val="Textoindependiente"/>
        <w:rPr>
          <w:noProof/>
          <w:lang w:val="es-AR" w:eastAsia="es-AR"/>
        </w:rPr>
      </w:pPr>
      <w:r>
        <w:t>El formulario de Ventas Caja es el siguiente:</w:t>
      </w:r>
      <w:r w:rsidRPr="002F4736">
        <w:rPr>
          <w:noProof/>
          <w:lang w:val="es-AR" w:eastAsia="es-AR"/>
        </w:rPr>
        <w:t xml:space="preserve"> </w:t>
      </w:r>
    </w:p>
    <w:p w14:paraId="02EA14C3" w14:textId="1011C2BA" w:rsidR="00B832AF" w:rsidRPr="00035842" w:rsidRDefault="00B832AF" w:rsidP="00B832AF">
      <w:pPr>
        <w:jc w:val="both"/>
      </w:pPr>
      <w:r w:rsidRPr="00F85FBE">
        <w:rPr>
          <w:noProof/>
          <w:color w:val="FF0000"/>
          <w:lang w:val="es-AR" w:eastAsia="es-AR"/>
        </w:rPr>
        <mc:AlternateContent>
          <mc:Choice Requires="wps">
            <w:drawing>
              <wp:anchor distT="0" distB="0" distL="114300" distR="114300" simplePos="0" relativeHeight="251745280" behindDoc="0" locked="0" layoutInCell="1" allowOverlap="1" wp14:anchorId="0155630A" wp14:editId="0FFFE5E4">
                <wp:simplePos x="0" y="0"/>
                <wp:positionH relativeFrom="margin">
                  <wp:posOffset>514350</wp:posOffset>
                </wp:positionH>
                <wp:positionV relativeFrom="paragraph">
                  <wp:posOffset>3102610</wp:posOffset>
                </wp:positionV>
                <wp:extent cx="809625" cy="426085"/>
                <wp:effectExtent l="0" t="0" r="0" b="0"/>
                <wp:wrapNone/>
                <wp:docPr id="117" name="Rectángulo redondeado 117"/>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A95CF67" w14:textId="5A8E27AE"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
                          <w:p w14:paraId="50426E9F"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5630A" id="Rectángulo redondeado 117" o:spid="_x0000_s1112" style="position:absolute;left:0;text-align:left;margin-left:40.5pt;margin-top:244.3pt;width:63.75pt;height:33.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" filled="f" stroked="f" strokeweight="1pt">
                <v:textbox>
                  <w:txbxContent>
                    <w:p w14:paraId="2A95CF67" w14:textId="5A8E27AE"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
                    <w:p w14:paraId="50426E9F"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4256" behindDoc="0" locked="0" layoutInCell="1" allowOverlap="1" wp14:anchorId="7F62F507" wp14:editId="21C97A2E">
                <wp:simplePos x="0" y="0"/>
                <wp:positionH relativeFrom="margin">
                  <wp:posOffset>-95250</wp:posOffset>
                </wp:positionH>
                <wp:positionV relativeFrom="paragraph">
                  <wp:posOffset>1750060</wp:posOffset>
                </wp:positionV>
                <wp:extent cx="809625" cy="426085"/>
                <wp:effectExtent l="0" t="0" r="0" b="0"/>
                <wp:wrapNone/>
                <wp:docPr id="118" name="Rectángulo redondeado 118"/>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F38E99" w14:textId="5A5C55D6"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
                          <w:p w14:paraId="02B233FD"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2F507" id="Rectángulo redondeado 118" o:spid="_x0000_s1113" style="position:absolute;left:0;text-align:left;margin-left:-7.5pt;margin-top:137.8pt;width:63.75pt;height:33.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" filled="f" stroked="f" strokeweight="1pt">
                <v:textbox>
                  <w:txbxContent>
                    <w:p w14:paraId="08F38E99" w14:textId="5A5C55D6"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
                    <w:p w14:paraId="02B233FD"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2208" behindDoc="0" locked="0" layoutInCell="1" allowOverlap="1" wp14:anchorId="5D6269C9" wp14:editId="2D097B15">
                <wp:simplePos x="0" y="0"/>
                <wp:positionH relativeFrom="margin">
                  <wp:align>left</wp:align>
                </wp:positionH>
                <wp:positionV relativeFrom="paragraph">
                  <wp:posOffset>1057275</wp:posOffset>
                </wp:positionV>
                <wp:extent cx="5514975" cy="426085"/>
                <wp:effectExtent l="0" t="0" r="0" b="0"/>
                <wp:wrapNone/>
                <wp:docPr id="120" name="Rectángulo redondeado 120"/>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04055FA" w14:textId="1A170603"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0F2F0EE5"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269C9" id="Rectángulo redondeado 120" o:spid="_x0000_s1114" style="position:absolute;left:0;text-align:left;margin-left:0;margin-top:83.25pt;width:434.25pt;height:33.5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" filled="f" stroked="f" strokeweight="1pt">
                <v:textbox>
                  <w:txbxContent>
                    <w:p w14:paraId="104055FA" w14:textId="1A170603"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0F2F0EE5"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1184" behindDoc="0" locked="0" layoutInCell="1" allowOverlap="1" wp14:anchorId="2E31F243" wp14:editId="146807E1">
                <wp:simplePos x="0" y="0"/>
                <wp:positionH relativeFrom="margin">
                  <wp:align>left</wp:align>
                </wp:positionH>
                <wp:positionV relativeFrom="paragraph">
                  <wp:posOffset>749935</wp:posOffset>
                </wp:positionV>
                <wp:extent cx="5514975" cy="426085"/>
                <wp:effectExtent l="0" t="0" r="0" b="0"/>
                <wp:wrapNone/>
                <wp:docPr id="126" name="Rectángulo redondeado 126"/>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403624D" w14:textId="26FB087F"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60DEDDD1"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1F243" id="Rectángulo redondeado 126" o:spid="_x0000_s1115" style="position:absolute;left:0;text-align:left;margin-left:0;margin-top:59.05pt;width:434.25pt;height:33.5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" filled="f" stroked="f" strokeweight="1pt">
                <v:textbox>
                  <w:txbxContent>
                    <w:p w14:paraId="1403624D" w14:textId="26FB087F" w:rsidR="00B832AF"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60DEDDD1" w14:textId="77777777" w:rsidR="00B832AF" w:rsidRPr="002F4736" w:rsidRDefault="00B832AF"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B832AF">
        <w:rPr>
          <w:noProof/>
          <w:lang w:val="es-AR" w:eastAsia="es-AR"/>
        </w:rPr>
        <w:t xml:space="preserve"> </w:t>
      </w:r>
      <w:r>
        <w:rPr>
          <w:noProof/>
          <w:lang w:val="es-AR" w:eastAsia="es-AR"/>
        </w:rPr>
        <w:drawing>
          <wp:inline distT="0" distB="0" distL="0" distR="0" wp14:anchorId="6567AFD9" wp14:editId="387B0F06">
            <wp:extent cx="5732145" cy="3222625"/>
            <wp:effectExtent l="0" t="0" r="190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222625"/>
                    </a:xfrm>
                    <a:prstGeom prst="rect">
                      <a:avLst/>
                    </a:prstGeom>
                  </pic:spPr>
                </pic:pic>
              </a:graphicData>
            </a:graphic>
          </wp:inline>
        </w:drawing>
      </w:r>
    </w:p>
    <w:p w14:paraId="3B02ECEB" w14:textId="061AB2AF" w:rsidR="00B832AF" w:rsidRDefault="00B832AF" w:rsidP="005C6ECB">
      <w:pPr>
        <w:pStyle w:val="Prrafodelista"/>
        <w:numPr>
          <w:ilvl w:val="0"/>
          <w:numId w:val="44"/>
        </w:numPr>
        <w:jc w:val="both"/>
      </w:pPr>
      <w:r>
        <w:t xml:space="preserve">Búsqueda por Descripción: Permite filtrar el listado de </w:t>
      </w:r>
      <w:r w:rsidR="005C6ECB">
        <w:t>las ventas realizadas en caja</w:t>
      </w:r>
      <w:r>
        <w:t xml:space="preserve"> ingresando la descripción o alguna parte de la descripción del producto</w:t>
      </w:r>
      <w:r w:rsidR="005C6ECB">
        <w:t xml:space="preserve"> vendido</w:t>
      </w:r>
      <w:r>
        <w:t>.</w:t>
      </w:r>
    </w:p>
    <w:p w14:paraId="56B9D0A7" w14:textId="77777777" w:rsidR="005C6ECB" w:rsidRDefault="00B832AF" w:rsidP="005F74F0">
      <w:pPr>
        <w:pStyle w:val="Prrafodelista"/>
        <w:numPr>
          <w:ilvl w:val="0"/>
          <w:numId w:val="44"/>
        </w:numPr>
        <w:jc w:val="both"/>
      </w:pPr>
      <w:r>
        <w:t>B</w:t>
      </w:r>
      <w:r w:rsidR="005C6ECB">
        <w:t>úsqueda Entre Fechas</w:t>
      </w:r>
      <w:r>
        <w:t xml:space="preserve">: </w:t>
      </w:r>
      <w:r w:rsidR="005C6ECB">
        <w:t>Permite filtrar el listado de las ventas realizadas en caja ingresa</w:t>
      </w:r>
      <w:bookmarkStart w:id="0" w:name="_GoBack"/>
      <w:bookmarkEnd w:id="0"/>
      <w:r w:rsidR="005C6ECB">
        <w:t xml:space="preserve">ndo </w:t>
      </w:r>
      <w:r w:rsidR="005C6ECB">
        <w:t>los parámetros de las fechas comprendidas en la cual se realizó la venta.</w:t>
      </w:r>
    </w:p>
    <w:p w14:paraId="418A15CA" w14:textId="4143F7AB" w:rsidR="005C6ECB" w:rsidRDefault="005C6ECB" w:rsidP="005F74F0">
      <w:pPr>
        <w:pStyle w:val="Prrafodelista"/>
        <w:numPr>
          <w:ilvl w:val="0"/>
          <w:numId w:val="44"/>
        </w:numPr>
        <w:jc w:val="both"/>
      </w:pPr>
      <w:r>
        <w:t>Búsqueda por PLU: Permite filtrar el listado de las ventas realizadas en caja ingresando la descripción o alguna parte de la descripción del producto vendido</w:t>
      </w:r>
    </w:p>
    <w:p w14:paraId="3D95A66A" w14:textId="77777777" w:rsidR="00B832AF" w:rsidRDefault="00B832AF" w:rsidP="005C6ECB">
      <w:pPr>
        <w:pStyle w:val="Prrafodelista"/>
        <w:numPr>
          <w:ilvl w:val="0"/>
          <w:numId w:val="44"/>
        </w:numPr>
        <w:jc w:val="both"/>
      </w:pPr>
      <w:r>
        <w:t>Agregar Producto: Abre un formulario el cual permite agregar los datos de un producto nuevo.</w:t>
      </w:r>
    </w:p>
    <w:p w14:paraId="311DF97D" w14:textId="77777777" w:rsidR="00B832AF" w:rsidRDefault="00B832AF" w:rsidP="005C6ECB">
      <w:pPr>
        <w:pStyle w:val="Prrafodelista"/>
        <w:numPr>
          <w:ilvl w:val="0"/>
          <w:numId w:val="44"/>
        </w:numPr>
        <w:jc w:val="both"/>
      </w:pPr>
      <w:r>
        <w:lastRenderedPageBreak/>
        <w:t>Editar: Abre un formulario el cual permite editar los datos del producto seleccionado en el listado.</w:t>
      </w:r>
    </w:p>
    <w:p w14:paraId="65F9071A" w14:textId="77777777" w:rsidR="00B832AF" w:rsidRDefault="00B832AF" w:rsidP="005C6ECB">
      <w:pPr>
        <w:pStyle w:val="Prrafodelista"/>
        <w:numPr>
          <w:ilvl w:val="0"/>
          <w:numId w:val="44"/>
        </w:numPr>
        <w:jc w:val="both"/>
      </w:pPr>
      <w:r>
        <w:t>Eliminar: Permite dar de baja el producto seleccionado, quitándolo de la lista de los productos para realizar las operaciones normales del sistema.</w:t>
      </w:r>
    </w:p>
    <w:p w14:paraId="1D92505B" w14:textId="77777777" w:rsidR="00B832AF" w:rsidRDefault="00B832AF" w:rsidP="005C6ECB">
      <w:pPr>
        <w:pStyle w:val="Prrafodelista"/>
        <w:numPr>
          <w:ilvl w:val="0"/>
          <w:numId w:val="44"/>
        </w:numPr>
        <w:jc w:val="both"/>
      </w:pPr>
      <w:r>
        <w:t>Ver: Abre un formulario el cual permite visualizar los datos del producto seleccionado en el listado.</w:t>
      </w:r>
    </w:p>
    <w:p w14:paraId="112179B8" w14:textId="77777777" w:rsidR="00B832AF" w:rsidRDefault="00B832AF" w:rsidP="005C6ECB">
      <w:pPr>
        <w:pStyle w:val="Prrafodelista"/>
        <w:numPr>
          <w:ilvl w:val="0"/>
          <w:numId w:val="44"/>
        </w:numPr>
        <w:jc w:val="both"/>
      </w:pPr>
      <w:r>
        <w:t>Histórico Precios: Abre un formulario el cual permite visualizar el historial de cambios de precios que tuvo el producto seleccionado en el listado.</w:t>
      </w:r>
    </w:p>
    <w:p w14:paraId="4C474655" w14:textId="77777777" w:rsidR="00B832AF" w:rsidRDefault="00B832AF" w:rsidP="005C6ECB">
      <w:pPr>
        <w:pStyle w:val="Prrafodelista"/>
        <w:numPr>
          <w:ilvl w:val="0"/>
          <w:numId w:val="44"/>
        </w:numPr>
        <w:jc w:val="both"/>
      </w:pPr>
      <w:r>
        <w:t>Ubicación: Abre un formulario el cual permite visualizar todas las ubicaciones en las que se encuentra el producto seleccionado en el listado.</w:t>
      </w:r>
    </w:p>
    <w:p w14:paraId="65621773" w14:textId="77777777" w:rsidR="00B832AF" w:rsidRDefault="00B832AF" w:rsidP="005C6ECB">
      <w:pPr>
        <w:pStyle w:val="Prrafodelista"/>
        <w:numPr>
          <w:ilvl w:val="0"/>
          <w:numId w:val="44"/>
        </w:numPr>
        <w:jc w:val="both"/>
      </w:pPr>
      <w:r>
        <w:t xml:space="preserve">Visualiza el listado de todos los productos que posee el sistema.Los campos visualizados en la grilla son: </w:t>
      </w:r>
      <w:r>
        <w:rPr>
          <w:b/>
          <w:i/>
        </w:rPr>
        <w:t>Código de barra, Descripción Breve, Tipo de Producto, Precio, Cantidad (en stock) y Descripción larga</w:t>
      </w:r>
      <w:r>
        <w:t>.</w:t>
      </w:r>
    </w:p>
    <w:p w14:paraId="7F2A782E" w14:textId="77777777" w:rsidR="00B832AF" w:rsidRDefault="00B832AF" w:rsidP="005C6ECB">
      <w:pPr>
        <w:pStyle w:val="Prrafodelista"/>
        <w:numPr>
          <w:ilvl w:val="0"/>
          <w:numId w:val="44"/>
        </w:numPr>
        <w:jc w:val="both"/>
      </w:pPr>
      <w:r>
        <w:t>Mensajero: Aquí se visualizan los mensajes que emite el formulario, indicando cualquier notificación referida a la acción que se está llevando a cabo.</w:t>
      </w:r>
    </w:p>
    <w:p w14:paraId="3BD9C30F" w14:textId="77777777" w:rsidR="00F85FBE" w:rsidRDefault="00F85FBE" w:rsidP="00722242">
      <w:pPr>
        <w:jc w:val="both"/>
      </w:pPr>
    </w:p>
    <w:sectPr w:rsidR="00F85FBE" w:rsidSect="000009E6">
      <w:footerReference w:type="default" r:id="rId45"/>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72533" w14:textId="77777777" w:rsidR="00C9584F" w:rsidRDefault="00C9584F">
      <w:pPr>
        <w:spacing w:after="0" w:line="240" w:lineRule="auto"/>
      </w:pPr>
      <w:r>
        <w:separator/>
      </w:r>
    </w:p>
  </w:endnote>
  <w:endnote w:type="continuationSeparator" w:id="0">
    <w:p w14:paraId="2B8B2BD2" w14:textId="77777777" w:rsidR="00C9584F" w:rsidRDefault="00C9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953612"/>
      <w:docPartObj>
        <w:docPartGallery w:val="Page Numbers (Bottom of Page)"/>
        <w:docPartUnique/>
      </w:docPartObj>
    </w:sdtPr>
    <w:sdtEndPr>
      <w:rPr>
        <w:noProof/>
      </w:rPr>
    </w:sdtEndPr>
    <w:sdtContent>
      <w:p w14:paraId="694B4563" w14:textId="047F632A" w:rsidR="00B832AF" w:rsidRDefault="00B832AF">
        <w:pPr>
          <w:pStyle w:val="Piedepgina"/>
        </w:pPr>
        <w:r>
          <w:rPr>
            <w:lang w:bidi="es-ES"/>
          </w:rPr>
          <w:fldChar w:fldCharType="begin"/>
        </w:r>
        <w:r>
          <w:rPr>
            <w:lang w:bidi="es-ES"/>
          </w:rPr>
          <w:instrText xml:space="preserve"> PAGE   \* MERGEFORMAT </w:instrText>
        </w:r>
        <w:r>
          <w:rPr>
            <w:lang w:bidi="es-ES"/>
          </w:rPr>
          <w:fldChar w:fldCharType="separate"/>
        </w:r>
        <w:r w:rsidR="009D658E">
          <w:rPr>
            <w:noProof/>
            <w:lang w:bidi="es-ES"/>
          </w:rPr>
          <w:t>27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0923B" w14:textId="77777777" w:rsidR="00C9584F" w:rsidRDefault="00C9584F">
      <w:pPr>
        <w:spacing w:after="0" w:line="240" w:lineRule="auto"/>
      </w:pPr>
      <w:r>
        <w:separator/>
      </w:r>
    </w:p>
  </w:footnote>
  <w:footnote w:type="continuationSeparator" w:id="0">
    <w:p w14:paraId="63EB54CE" w14:textId="77777777" w:rsidR="00C9584F" w:rsidRDefault="00C958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199B1186"/>
    <w:multiLevelType w:val="hybridMultilevel"/>
    <w:tmpl w:val="AA389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CE31A6"/>
    <w:multiLevelType w:val="hybridMultilevel"/>
    <w:tmpl w:val="5636F11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4821FDD"/>
    <w:multiLevelType w:val="hybridMultilevel"/>
    <w:tmpl w:val="B3C06B4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2EB70AD"/>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0300BD0"/>
    <w:multiLevelType w:val="hybridMultilevel"/>
    <w:tmpl w:val="44EEE62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0FB1287"/>
    <w:multiLevelType w:val="hybridMultilevel"/>
    <w:tmpl w:val="2D08D17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0"/>
  </w:num>
  <w:num w:numId="2">
    <w:abstractNumId w:val="17"/>
  </w:num>
  <w:num w:numId="3">
    <w:abstractNumId w:val="29"/>
  </w:num>
  <w:num w:numId="4">
    <w:abstractNumId w:val="19"/>
  </w:num>
  <w:num w:numId="5">
    <w:abstractNumId w:val="40"/>
  </w:num>
  <w:num w:numId="6">
    <w:abstractNumId w:val="42"/>
  </w:num>
  <w:num w:numId="7">
    <w:abstractNumId w:val="39"/>
  </w:num>
  <w:num w:numId="8">
    <w:abstractNumId w:val="4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1"/>
  </w:num>
  <w:num w:numId="20">
    <w:abstractNumId w:val="24"/>
  </w:num>
  <w:num w:numId="21">
    <w:abstractNumId w:val="27"/>
  </w:num>
  <w:num w:numId="22">
    <w:abstractNumId w:val="14"/>
  </w:num>
  <w:num w:numId="23">
    <w:abstractNumId w:val="12"/>
  </w:num>
  <w:num w:numId="24">
    <w:abstractNumId w:val="33"/>
  </w:num>
  <w:num w:numId="25">
    <w:abstractNumId w:val="16"/>
  </w:num>
  <w:num w:numId="26">
    <w:abstractNumId w:val="35"/>
  </w:num>
  <w:num w:numId="27">
    <w:abstractNumId w:val="32"/>
  </w:num>
  <w:num w:numId="28">
    <w:abstractNumId w:val="36"/>
  </w:num>
  <w:num w:numId="29">
    <w:abstractNumId w:val="13"/>
  </w:num>
  <w:num w:numId="30">
    <w:abstractNumId w:val="28"/>
  </w:num>
  <w:num w:numId="31">
    <w:abstractNumId w:val="41"/>
  </w:num>
  <w:num w:numId="32">
    <w:abstractNumId w:val="34"/>
  </w:num>
  <w:num w:numId="33">
    <w:abstractNumId w:val="26"/>
  </w:num>
  <w:num w:numId="34">
    <w:abstractNumId w:val="11"/>
  </w:num>
  <w:num w:numId="35">
    <w:abstractNumId w:val="20"/>
  </w:num>
  <w:num w:numId="36">
    <w:abstractNumId w:val="10"/>
  </w:num>
  <w:num w:numId="37">
    <w:abstractNumId w:val="37"/>
  </w:num>
  <w:num w:numId="38">
    <w:abstractNumId w:val="22"/>
  </w:num>
  <w:num w:numId="39">
    <w:abstractNumId w:val="21"/>
  </w:num>
  <w:num w:numId="40">
    <w:abstractNumId w:val="18"/>
  </w:num>
  <w:num w:numId="41">
    <w:abstractNumId w:val="38"/>
  </w:num>
  <w:num w:numId="42">
    <w:abstractNumId w:val="15"/>
  </w:num>
  <w:num w:numId="43">
    <w:abstractNumId w:val="23"/>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23232"/>
    <w:rsid w:val="00035842"/>
    <w:rsid w:val="000441F1"/>
    <w:rsid w:val="000C25DA"/>
    <w:rsid w:val="000E14EF"/>
    <w:rsid w:val="0011023C"/>
    <w:rsid w:val="00117503"/>
    <w:rsid w:val="0013228D"/>
    <w:rsid w:val="00153DEB"/>
    <w:rsid w:val="00194DF6"/>
    <w:rsid w:val="001A64F6"/>
    <w:rsid w:val="001D20EF"/>
    <w:rsid w:val="0020127B"/>
    <w:rsid w:val="002355F8"/>
    <w:rsid w:val="00264247"/>
    <w:rsid w:val="002843BA"/>
    <w:rsid w:val="002C28CE"/>
    <w:rsid w:val="002F4736"/>
    <w:rsid w:val="00316868"/>
    <w:rsid w:val="00327665"/>
    <w:rsid w:val="003A3545"/>
    <w:rsid w:val="003E1386"/>
    <w:rsid w:val="00483036"/>
    <w:rsid w:val="004E1AED"/>
    <w:rsid w:val="004E5E59"/>
    <w:rsid w:val="00500C48"/>
    <w:rsid w:val="0054614C"/>
    <w:rsid w:val="005574D3"/>
    <w:rsid w:val="005914FB"/>
    <w:rsid w:val="005C12A5"/>
    <w:rsid w:val="005C6ECB"/>
    <w:rsid w:val="005D3DB1"/>
    <w:rsid w:val="005F3A59"/>
    <w:rsid w:val="006026F7"/>
    <w:rsid w:val="0060790F"/>
    <w:rsid w:val="0067442F"/>
    <w:rsid w:val="006831D4"/>
    <w:rsid w:val="00695729"/>
    <w:rsid w:val="006A4D99"/>
    <w:rsid w:val="006C74A1"/>
    <w:rsid w:val="006E5DED"/>
    <w:rsid w:val="007143AD"/>
    <w:rsid w:val="00722242"/>
    <w:rsid w:val="00752625"/>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216AB"/>
    <w:rsid w:val="009A510C"/>
    <w:rsid w:val="009B457D"/>
    <w:rsid w:val="009B7D3E"/>
    <w:rsid w:val="009D658E"/>
    <w:rsid w:val="009E1FA0"/>
    <w:rsid w:val="009F3EB5"/>
    <w:rsid w:val="00A1310C"/>
    <w:rsid w:val="00A3783C"/>
    <w:rsid w:val="00A64E64"/>
    <w:rsid w:val="00A96424"/>
    <w:rsid w:val="00AC564F"/>
    <w:rsid w:val="00AD5A68"/>
    <w:rsid w:val="00AE57EC"/>
    <w:rsid w:val="00B77068"/>
    <w:rsid w:val="00B832AF"/>
    <w:rsid w:val="00B955E5"/>
    <w:rsid w:val="00B97042"/>
    <w:rsid w:val="00BD0780"/>
    <w:rsid w:val="00BD76EB"/>
    <w:rsid w:val="00C01529"/>
    <w:rsid w:val="00C028B1"/>
    <w:rsid w:val="00C25D0D"/>
    <w:rsid w:val="00C37BB4"/>
    <w:rsid w:val="00C40525"/>
    <w:rsid w:val="00C85BC1"/>
    <w:rsid w:val="00C9584F"/>
    <w:rsid w:val="00CF20E4"/>
    <w:rsid w:val="00D06F24"/>
    <w:rsid w:val="00D11074"/>
    <w:rsid w:val="00D47A97"/>
    <w:rsid w:val="00D74247"/>
    <w:rsid w:val="00D95DE2"/>
    <w:rsid w:val="00DD3B53"/>
    <w:rsid w:val="00DE0D2A"/>
    <w:rsid w:val="00DE7609"/>
    <w:rsid w:val="00DF2B71"/>
    <w:rsid w:val="00E41EFC"/>
    <w:rsid w:val="00E72A8C"/>
    <w:rsid w:val="00EB42CA"/>
    <w:rsid w:val="00ED0376"/>
    <w:rsid w:val="00ED5645"/>
    <w:rsid w:val="00EF0E6D"/>
    <w:rsid w:val="00F30318"/>
    <w:rsid w:val="00F64B0E"/>
    <w:rsid w:val="00F653F7"/>
    <w:rsid w:val="00F73911"/>
    <w:rsid w:val="00F85FBE"/>
    <w:rsid w:val="00FF5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 w:type="paragraph" w:styleId="Textoindependiente">
    <w:name w:val="Body Text"/>
    <w:basedOn w:val="Normal"/>
    <w:link w:val="TextoindependienteCar"/>
    <w:uiPriority w:val="99"/>
    <w:unhideWhenUsed/>
    <w:rsid w:val="00327665"/>
    <w:pPr>
      <w:spacing w:after="120"/>
    </w:pPr>
  </w:style>
  <w:style w:type="character" w:customStyle="1" w:styleId="TextoindependienteCar">
    <w:name w:val="Texto independiente Car"/>
    <w:basedOn w:val="Fuentedeprrafopredeter"/>
    <w:link w:val="Textoindependiente"/>
    <w:uiPriority w:val="99"/>
    <w:rsid w:val="00327665"/>
  </w:style>
  <w:style w:type="paragraph" w:styleId="Sangradetextonormal">
    <w:name w:val="Body Text Indent"/>
    <w:basedOn w:val="Normal"/>
    <w:link w:val="SangradetextonormalCar"/>
    <w:uiPriority w:val="99"/>
    <w:unhideWhenUsed/>
    <w:rsid w:val="00327665"/>
    <w:pPr>
      <w:spacing w:after="120"/>
      <w:ind w:left="283"/>
    </w:pPr>
  </w:style>
  <w:style w:type="character" w:customStyle="1" w:styleId="SangradetextonormalCar">
    <w:name w:val="Sangría de texto normal Car"/>
    <w:basedOn w:val="Fuentedeprrafopredeter"/>
    <w:link w:val="Sangradetextonormal"/>
    <w:uiPriority w:val="99"/>
    <w:rsid w:val="00327665"/>
  </w:style>
  <w:style w:type="paragraph" w:styleId="Textoindependienteprimerasangra2">
    <w:name w:val="Body Text First Indent 2"/>
    <w:basedOn w:val="Sangradetextonormal"/>
    <w:link w:val="Textoindependienteprimerasangra2Car"/>
    <w:uiPriority w:val="99"/>
    <w:unhideWhenUsed/>
    <w:rsid w:val="0032766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7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561F5A-34EA-4A49-A77C-64ADF5069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1345</TotalTime>
  <Pages>1</Pages>
  <Words>4418</Words>
  <Characters>24301</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52</cp:revision>
  <dcterms:created xsi:type="dcterms:W3CDTF">2018-04-19T00:06:00Z</dcterms:created>
  <dcterms:modified xsi:type="dcterms:W3CDTF">2018-05-09T16:07:00Z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